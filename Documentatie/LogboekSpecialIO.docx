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67EAD09E" w:rsidR="00A502FA" w:rsidRPr="00033119" w:rsidRDefault="00A502FA" w:rsidP="00A502FA">
      <w:pPr>
        <w:jc w:val="right"/>
        <w:rPr>
          <w:rFonts w:ascii="Times New Roman" w:hAnsi="Times New Roman" w:cs="Times New Roman"/>
          <w:sz w:val="18"/>
          <w:szCs w:val="18"/>
          <w:lang w:val="nl-NL"/>
        </w:rPr>
      </w:pPr>
      <w:bookmarkStart w:id="0" w:name="_GoBack"/>
      <w:bookmarkEnd w:id="0"/>
      <w:r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445DBD9F"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r w:rsidR="00C516C1">
        <w:rPr>
          <w:rFonts w:ascii="Times New Roman" w:hAnsi="Times New Roman" w:cs="Times New Roman"/>
          <w:lang w:val="nl-NL"/>
        </w:rPr>
        <w:t>Mijn broer en vader hebben allebei veel met Python gewerkt en hebben mij wanneer ik vastliep geholpen met bepaalde dingen.</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434ECC">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434ECC">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434ECC">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434ECC">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6327E903"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w:t>
      </w:r>
      <w:r w:rsidR="00C516C1">
        <w:rPr>
          <w:rFonts w:ascii="Times New Roman" w:hAnsi="Times New Roman" w:cs="Times New Roman"/>
          <w:color w:val="000000" w:themeColor="text1"/>
          <w:lang w:val="nl-NL"/>
        </w:rPr>
        <w:t xml:space="preserve"> (die van mijn broer is)</w:t>
      </w:r>
      <w:r>
        <w:rPr>
          <w:rFonts w:ascii="Times New Roman" w:hAnsi="Times New Roman" w:cs="Times New Roman"/>
          <w:color w:val="000000" w:themeColor="text1"/>
          <w:lang w:val="nl-NL"/>
        </w:rPr>
        <w:t>,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275005A4"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r w:rsidR="00C516C1">
        <w:rPr>
          <w:rFonts w:ascii="Times New Roman" w:hAnsi="Times New Roman" w:cs="Times New Roman"/>
          <w:color w:val="000000" w:themeColor="text1"/>
          <w:lang w:val="nl-NL"/>
        </w:rPr>
        <w:t xml:space="preserve"> Mijn broer heeft mij geholpen met zoeken naar hoe ik de tablet werkende zou kunnen krijgen.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1A8EC56C"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r w:rsidR="00C516C1">
        <w:rPr>
          <w:rFonts w:ascii="Times New Roman" w:hAnsi="Times New Roman" w:cs="Times New Roman"/>
          <w:color w:val="000000" w:themeColor="text1"/>
          <w:lang w:val="nl-NL"/>
        </w:rPr>
        <w:t xml:space="preserve"> Ook dit plan heb ik stop gezet.</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434ECC">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434ECC">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434ECC">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434ECC">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0EA46009">
            <wp:extent cx="1744980" cy="1744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61039770">
            <wp:extent cx="2204720" cy="1653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720" cy="1653540"/>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613E98D6">
            <wp:extent cx="2370668" cy="1333500"/>
            <wp:effectExtent l="0" t="0" r="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6884" cy="1359497"/>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635D038A" w:rsid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025DB754" w14:textId="604EBE19" w:rsidR="009338EE" w:rsidRDefault="009338EE" w:rsidP="00DA40E8">
      <w:pPr>
        <w:rPr>
          <w:rFonts w:ascii="Times New Roman" w:hAnsi="Times New Roman" w:cs="Times New Roman"/>
          <w:color w:val="000000" w:themeColor="text1"/>
          <w:lang w:val="nl-NL"/>
        </w:rPr>
      </w:pPr>
    </w:p>
    <w:p w14:paraId="6950C75D" w14:textId="5DC4385A" w:rsidR="009338EE" w:rsidRDefault="009338EE" w:rsidP="009338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User Tests</w:t>
      </w:r>
    </w:p>
    <w:p w14:paraId="315AFF03" w14:textId="19DBB3CD" w:rsidR="009338EE" w:rsidRPr="002F7EEC" w:rsidRDefault="00434ECC" w:rsidP="009338EE">
      <w:pPr>
        <w:rPr>
          <w:rFonts w:ascii="Times New Roman" w:hAnsi="Times New Roman" w:cs="Times New Roman"/>
          <w:color w:val="000000" w:themeColor="text1"/>
          <w:lang w:val="nl-NL"/>
        </w:rPr>
      </w:pPr>
      <w:hyperlink r:id="rId20" w:history="1">
        <w:r w:rsidR="009338EE" w:rsidRPr="002F7EEC">
          <w:rPr>
            <w:rStyle w:val="Hyperlink"/>
            <w:rFonts w:ascii="Times New Roman" w:hAnsi="Times New Roman" w:cs="Times New Roman"/>
            <w:u w:val="none"/>
            <w:lang w:val="nl-NL"/>
          </w:rPr>
          <w:t>User 1</w:t>
        </w:r>
        <w:r w:rsidR="002F7EEC" w:rsidRPr="002F7EEC">
          <w:rPr>
            <w:rStyle w:val="Hyperlink"/>
            <w:rFonts w:ascii="Times New Roman" w:hAnsi="Times New Roman" w:cs="Times New Roman"/>
            <w:u w:val="none"/>
            <w:lang w:val="nl-NL"/>
          </w:rPr>
          <w:t xml:space="preserve"> (link)</w:t>
        </w:r>
      </w:hyperlink>
      <w:r w:rsidR="009338EE" w:rsidRPr="002F7EEC">
        <w:rPr>
          <w:rFonts w:ascii="Times New Roman" w:hAnsi="Times New Roman" w:cs="Times New Roman"/>
          <w:color w:val="000000" w:themeColor="text1"/>
          <w:lang w:val="nl-NL"/>
        </w:rPr>
        <w:t>:</w:t>
      </w:r>
    </w:p>
    <w:p w14:paraId="0AF5DD20" w14:textId="77777777" w:rsidR="009338EE" w:rsidRDefault="009338EE" w:rsidP="009338EE">
      <w:pPr>
        <w:rPr>
          <w:rFonts w:ascii="Times New Roman" w:hAnsi="Times New Roman" w:cs="Times New Roman"/>
          <w:color w:val="000000" w:themeColor="text1"/>
          <w:lang w:val="nl-NL"/>
        </w:rPr>
      </w:pPr>
      <w:r>
        <w:rPr>
          <w:rFonts w:ascii="Times New Roman" w:hAnsi="Times New Roman" w:cs="Times New Roman"/>
          <w:color w:val="000000" w:themeColor="text1"/>
          <w:lang w:val="nl-NL"/>
        </w:rPr>
        <w:t>Uitleg bij het spel was niet nodig, ze drukte gelijk op het knopje. Wel wilde ze er snel mee ophouden omdat het te moeilijk was om de timing goed te krijgen.</w:t>
      </w:r>
    </w:p>
    <w:p w14:paraId="47DFA1D8" w14:textId="4BB2C862" w:rsidR="009338EE"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User 2:</w:t>
      </w:r>
    </w:p>
    <w:p w14:paraId="24BE42D3" w14:textId="03E65888" w:rsidR="009338EE" w:rsidRPr="00F74288" w:rsidRDefault="009338E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Hij heeft het spel eerder gespeeld en moest alleen even wennen aan de timing die iets anders was. Wilde graag meer spelen en probeerde de jackpot te halen, dat bleek moeilijk en is niet gelukt. Wel vond hij dat het leuk was en niet te moeilijk</w:t>
      </w:r>
      <w:r w:rsidR="006D44D6">
        <w:rPr>
          <w:rFonts w:ascii="Times New Roman" w:hAnsi="Times New Roman" w:cs="Times New Roman"/>
          <w:color w:val="000000" w:themeColor="text1"/>
          <w:lang w:val="nl-NL"/>
        </w:rPr>
        <w:t>, het was namelijk niet de bedoeling dat de jackpot makkelijk is.</w:t>
      </w:r>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5CD40522"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w:t>
      </w:r>
      <w:r w:rsidR="00D933EF">
        <w:rPr>
          <w:rFonts w:ascii="Times New Roman" w:hAnsi="Times New Roman" w:cs="Times New Roman"/>
          <w:color w:val="000000" w:themeColor="text1"/>
          <w:lang w:val="nl-NL"/>
        </w:rPr>
        <w:t xml:space="preserve"> niet</w:t>
      </w:r>
      <w:r w:rsidR="00850C99">
        <w:rPr>
          <w:rFonts w:ascii="Times New Roman" w:hAnsi="Times New Roman" w:cs="Times New Roman"/>
          <w:color w:val="000000" w:themeColor="text1"/>
          <w:lang w:val="nl-NL"/>
        </w:rPr>
        <w:t xml:space="preserve"> indrukte, maar dat is nu ook gefixt.</w:t>
      </w:r>
    </w:p>
    <w:p w14:paraId="7EA4F0EF" w14:textId="77777777" w:rsidR="00C516C1"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had een probleem met hoe scherp mijn assets waren ingame doordat ik per ongeluk de scale had veranderd. </w:t>
      </w:r>
    </w:p>
    <w:p w14:paraId="5B2BAC34" w14:textId="5304EA7F"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62B58578"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r w:rsidR="00C516C1">
        <w:rPr>
          <w:rFonts w:ascii="Times New Roman" w:hAnsi="Times New Roman" w:cs="Times New Roman"/>
          <w:color w:val="000000" w:themeColor="text1"/>
          <w:lang w:val="nl-NL"/>
        </w:rPr>
        <w:t xml:space="preserve"> </w:t>
      </w:r>
    </w:p>
    <w:p w14:paraId="76A0B719" w14:textId="0E9D248F" w:rsidR="000464A7" w:rsidRDefault="000464A7" w:rsidP="00DA40E8">
      <w:pPr>
        <w:rPr>
          <w:rFonts w:ascii="Times New Roman" w:hAnsi="Times New Roman" w:cs="Times New Roman"/>
          <w:color w:val="000000" w:themeColor="text1"/>
          <w:lang w:val="nl-NL"/>
        </w:rPr>
      </w:pPr>
    </w:p>
    <w:p w14:paraId="051F9317" w14:textId="42E362FA" w:rsidR="000464A7" w:rsidRDefault="000464A7" w:rsidP="000464A7">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1</w:t>
      </w:r>
      <w:r w:rsidR="003355B7">
        <w:rPr>
          <w:rFonts w:ascii="Times New Roman" w:hAnsi="Times New Roman" w:cs="Times New Roman"/>
          <w:b/>
          <w:bCs/>
          <w:color w:val="2E74B5" w:themeColor="accent1" w:themeShade="BF"/>
          <w:lang w:val="nl-NL"/>
        </w:rPr>
        <w:t>0</w:t>
      </w:r>
      <w:r>
        <w:rPr>
          <w:rFonts w:ascii="Times New Roman" w:hAnsi="Times New Roman" w:cs="Times New Roman"/>
          <w:b/>
          <w:bCs/>
          <w:color w:val="2E74B5" w:themeColor="accent1" w:themeShade="BF"/>
          <w:lang w:val="nl-NL"/>
        </w:rPr>
        <w:t>-4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3D9039C5" w14:textId="564CFDE8" w:rsidR="000464A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heb het elektriciteitscircuit van de Arduino verbeterd door een resistor te gebruiken d</w:t>
      </w:r>
      <w:r w:rsidR="00C516C1">
        <w:rPr>
          <w:rFonts w:ascii="Times New Roman" w:hAnsi="Times New Roman" w:cs="Times New Roman"/>
          <w:color w:val="000000" w:themeColor="text1"/>
          <w:lang w:val="nl-NL"/>
        </w:rPr>
        <w:t>i</w:t>
      </w:r>
      <w:r>
        <w:rPr>
          <w:rFonts w:ascii="Times New Roman" w:hAnsi="Times New Roman" w:cs="Times New Roman"/>
          <w:color w:val="000000" w:themeColor="text1"/>
          <w:lang w:val="nl-NL"/>
        </w:rPr>
        <w:t xml:space="preserve">e de volt value nog specifieker maakt die ik binnen krijg. De volt waardes die zo inconsistent waren, kwamen doordat ik geen resistor gebruikte. Als je dat niet doet en geen vol circuit hebt wanneer de knop niet is ingedrukt, gaan de waardes “floaten”, ze geven willekeurige waardes mee. Ook ben ik in plaats van een analog pin een digital pin gaan gebruiken, aangezien die sneller leest (maar wel minder specifiek). </w:t>
      </w:r>
    </w:p>
    <w:p w14:paraId="5ABB7A5D" w14:textId="45A2C541" w:rsidR="003355B7" w:rsidRDefault="003355B7"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In Unity heb ik een try catch voor het eerst gebruikt om daarmee de bytes te lezen die de Arduino stuurt. De game werkte nadat ik alle if statements had veranderd. Wel was er een beetje lag wat snel gefixt kon worden door de delay en ReadTimeout zo te tweaken dat er zo min mogelijk lag was.</w:t>
      </w:r>
    </w:p>
    <w:p w14:paraId="2852B9BC" w14:textId="1C8D8DC6" w:rsidR="009338EE" w:rsidRDefault="009338EE" w:rsidP="00DA40E8">
      <w:pPr>
        <w:rPr>
          <w:rFonts w:ascii="Times New Roman" w:hAnsi="Times New Roman" w:cs="Times New Roman"/>
          <w:color w:val="000000" w:themeColor="text1"/>
          <w:lang w:val="nl-NL"/>
        </w:rPr>
      </w:pPr>
    </w:p>
    <w:p w14:paraId="7D84B7A6" w14:textId="7FF8C31A" w:rsidR="002F7EEC" w:rsidRPr="00C516C1" w:rsidRDefault="002F7EEC" w:rsidP="00DA40E8">
      <w:pPr>
        <w:rPr>
          <w:rFonts w:ascii="Times New Roman" w:hAnsi="Times New Roman" w:cs="Times New Roman"/>
          <w:color w:val="000000" w:themeColor="text1"/>
          <w:u w:val="single"/>
        </w:rPr>
      </w:pPr>
      <w:r w:rsidRPr="00C516C1">
        <w:rPr>
          <w:rFonts w:ascii="Times New Roman" w:hAnsi="Times New Roman" w:cs="Times New Roman"/>
          <w:color w:val="000000" w:themeColor="text1"/>
          <w:u w:val="single"/>
        </w:rPr>
        <w:t>Gameplay demo</w:t>
      </w:r>
    </w:p>
    <w:p w14:paraId="0561B0D0" w14:textId="58D1543C" w:rsidR="002F7EEC" w:rsidRPr="00C516C1" w:rsidRDefault="00434ECC" w:rsidP="00DA40E8">
      <w:pPr>
        <w:rPr>
          <w:rFonts w:ascii="Times New Roman" w:hAnsi="Times New Roman" w:cs="Times New Roman"/>
          <w:color w:val="000000" w:themeColor="text1"/>
        </w:rPr>
      </w:pPr>
      <w:hyperlink r:id="rId21" w:history="1">
        <w:r w:rsidR="002F7EEC" w:rsidRPr="00C516C1">
          <w:rPr>
            <w:rStyle w:val="Hyperlink"/>
            <w:rFonts w:ascii="Times New Roman" w:hAnsi="Times New Roman" w:cs="Times New Roman"/>
            <w:u w:val="none"/>
          </w:rPr>
          <w:t>https://youtu.be/VJX0Qbu7Eio</w:t>
        </w:r>
      </w:hyperlink>
    </w:p>
    <w:p w14:paraId="0693AE8B" w14:textId="6A9BBA26" w:rsidR="003355B7" w:rsidRPr="00C516C1" w:rsidRDefault="003355B7" w:rsidP="00DA40E8">
      <w:pPr>
        <w:rPr>
          <w:rFonts w:ascii="Times New Roman" w:hAnsi="Times New Roman" w:cs="Times New Roman"/>
          <w:color w:val="000000" w:themeColor="text1"/>
        </w:rPr>
      </w:pPr>
    </w:p>
    <w:p w14:paraId="734131B9" w14:textId="1EF8D57E" w:rsidR="003355B7" w:rsidRPr="00C516C1" w:rsidRDefault="003355B7" w:rsidP="00DA40E8">
      <w:pPr>
        <w:rPr>
          <w:rFonts w:ascii="Times New Roman" w:hAnsi="Times New Roman" w:cs="Times New Roman"/>
          <w:i/>
          <w:iCs/>
          <w:color w:val="000000" w:themeColor="text1"/>
          <w:u w:val="single"/>
        </w:rPr>
      </w:pPr>
      <w:proofErr w:type="spellStart"/>
      <w:r w:rsidRPr="00C516C1">
        <w:rPr>
          <w:rFonts w:ascii="Times New Roman" w:hAnsi="Times New Roman" w:cs="Times New Roman"/>
          <w:color w:val="000000" w:themeColor="text1"/>
          <w:u w:val="single"/>
        </w:rPr>
        <w:t>Github</w:t>
      </w:r>
      <w:proofErr w:type="spellEnd"/>
    </w:p>
    <w:p w14:paraId="09516B5C" w14:textId="613D3D66" w:rsidR="00201FA9" w:rsidRPr="00C516C1" w:rsidRDefault="00434ECC" w:rsidP="00DA40E8">
      <w:pPr>
        <w:rPr>
          <w:rFonts w:ascii="Times New Roman" w:hAnsi="Times New Roman" w:cs="Times New Roman"/>
          <w:color w:val="000000" w:themeColor="text1"/>
        </w:rPr>
      </w:pPr>
      <w:hyperlink r:id="rId22" w:history="1">
        <w:r w:rsidR="003355B7" w:rsidRPr="00C516C1">
          <w:rPr>
            <w:rStyle w:val="Hyperlink"/>
            <w:rFonts w:ascii="Times New Roman" w:hAnsi="Times New Roman" w:cs="Times New Roman"/>
            <w:u w:val="none"/>
          </w:rPr>
          <w:t>https://github.com/stellarubsaam/SpecialInputOutput</w:t>
        </w:r>
      </w:hyperlink>
    </w:p>
    <w:p w14:paraId="435D3D49" w14:textId="77777777" w:rsidR="003355B7" w:rsidRPr="00C516C1" w:rsidRDefault="003355B7" w:rsidP="00DA40E8">
      <w:pPr>
        <w:rPr>
          <w:rFonts w:ascii="Times New Roman" w:hAnsi="Times New Roman" w:cs="Times New Roman"/>
          <w:color w:val="000000" w:themeColor="text1"/>
        </w:rPr>
      </w:pPr>
    </w:p>
    <w:p w14:paraId="3EB68AE3" w14:textId="076CD916" w:rsidR="001370B0" w:rsidRPr="00C516C1" w:rsidRDefault="001370B0" w:rsidP="00DA40E8">
      <w:pPr>
        <w:rPr>
          <w:rFonts w:ascii="Times New Roman" w:hAnsi="Times New Roman" w:cs="Times New Roman"/>
          <w:color w:val="000000" w:themeColor="text1"/>
          <w:u w:val="single"/>
        </w:rPr>
      </w:pPr>
      <w:proofErr w:type="spellStart"/>
      <w:r w:rsidRPr="00C516C1">
        <w:rPr>
          <w:rFonts w:ascii="Times New Roman" w:hAnsi="Times New Roman" w:cs="Times New Roman"/>
          <w:color w:val="000000" w:themeColor="text1"/>
          <w:u w:val="single"/>
        </w:rPr>
        <w:t>Bronnenlijst</w:t>
      </w:r>
      <w:proofErr w:type="spellEnd"/>
    </w:p>
    <w:p w14:paraId="75D0CA6D" w14:textId="37C165D1" w:rsidR="001370B0" w:rsidRPr="00C516C1" w:rsidRDefault="00434ECC" w:rsidP="00DA40E8">
      <w:pPr>
        <w:rPr>
          <w:rFonts w:ascii="Times New Roman" w:hAnsi="Times New Roman" w:cs="Times New Roman"/>
          <w:color w:val="000000" w:themeColor="text1"/>
        </w:rPr>
      </w:pPr>
      <w:hyperlink r:id="rId23" w:history="1">
        <w:r w:rsidR="00E46F34" w:rsidRPr="00C516C1">
          <w:rPr>
            <w:rStyle w:val="Hyperlink"/>
            <w:rFonts w:ascii="Times New Roman" w:hAnsi="Times New Roman" w:cs="Times New Roman"/>
            <w:u w:val="none"/>
          </w:rPr>
          <w:t>https://www.arduino.cc/</w:t>
        </w:r>
      </w:hyperlink>
    </w:p>
    <w:p w14:paraId="42A1E962" w14:textId="43A04CEB" w:rsidR="00A031C2" w:rsidRPr="00C516C1" w:rsidRDefault="00434ECC">
      <w:pPr>
        <w:rPr>
          <w:rFonts w:ascii="Times New Roman" w:hAnsi="Times New Roman" w:cs="Times New Roman"/>
          <w:color w:val="000000" w:themeColor="text1"/>
        </w:rPr>
      </w:pPr>
      <w:hyperlink r:id="rId24" w:history="1">
        <w:r w:rsidR="00F74288" w:rsidRPr="00C516C1">
          <w:rPr>
            <w:rStyle w:val="Hyperlink"/>
            <w:rFonts w:ascii="Times New Roman" w:hAnsi="Times New Roman" w:cs="Times New Roman"/>
            <w:u w:val="none"/>
          </w:rPr>
          <w:t>https://youtu.be/JDN-YlQlYKE</w:t>
        </w:r>
      </w:hyperlink>
    </w:p>
    <w:p w14:paraId="77B3AD35" w14:textId="179D2168" w:rsidR="00F74288" w:rsidRPr="00C516C1" w:rsidRDefault="00434ECC">
      <w:pPr>
        <w:rPr>
          <w:rFonts w:ascii="Times New Roman" w:hAnsi="Times New Roman" w:cs="Times New Roman"/>
          <w:color w:val="000000" w:themeColor="text1"/>
        </w:rPr>
      </w:pPr>
      <w:hyperlink r:id="rId25" w:history="1">
        <w:r w:rsidR="00F74288" w:rsidRPr="00C516C1">
          <w:rPr>
            <w:rStyle w:val="Hyperlink"/>
            <w:rFonts w:ascii="Times New Roman" w:hAnsi="Times New Roman" w:cs="Times New Roman"/>
            <w:u w:val="none"/>
          </w:rPr>
          <w:t>https://github.com/indienuggets/Pop-The-Lock-Clone</w:t>
        </w:r>
      </w:hyperlink>
    </w:p>
    <w:p w14:paraId="3A9B1235" w14:textId="21F3A9B3" w:rsidR="00A031C2" w:rsidRPr="00C516C1" w:rsidRDefault="00434ECC">
      <w:pPr>
        <w:rPr>
          <w:rFonts w:ascii="Times New Roman" w:hAnsi="Times New Roman" w:cs="Times New Roman"/>
          <w:color w:val="000000" w:themeColor="text1"/>
        </w:rPr>
      </w:pPr>
      <w:hyperlink r:id="rId26" w:history="1">
        <w:r w:rsidR="006208E7" w:rsidRPr="00C516C1">
          <w:rPr>
            <w:rStyle w:val="Hyperlink"/>
            <w:rFonts w:ascii="Times New Roman" w:hAnsi="Times New Roman" w:cs="Times New Roman"/>
            <w:u w:val="none"/>
          </w:rPr>
          <w:t>https://www.youtube.com/watch?v=of_oLAvWfSI</w:t>
        </w:r>
      </w:hyperlink>
    </w:p>
    <w:sectPr w:rsidR="00A031C2" w:rsidRPr="00C51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464A7"/>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2F7EEC"/>
    <w:rsid w:val="00300F3C"/>
    <w:rsid w:val="00301C43"/>
    <w:rsid w:val="00314B0D"/>
    <w:rsid w:val="00320ADE"/>
    <w:rsid w:val="00323AF6"/>
    <w:rsid w:val="00330CF5"/>
    <w:rsid w:val="003355B7"/>
    <w:rsid w:val="003857EE"/>
    <w:rsid w:val="003F6020"/>
    <w:rsid w:val="004010BD"/>
    <w:rsid w:val="0040403F"/>
    <w:rsid w:val="004105FC"/>
    <w:rsid w:val="00434EC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6D44D6"/>
    <w:rsid w:val="00714D00"/>
    <w:rsid w:val="007434BB"/>
    <w:rsid w:val="00781191"/>
    <w:rsid w:val="007A121F"/>
    <w:rsid w:val="007A3781"/>
    <w:rsid w:val="007E336B"/>
    <w:rsid w:val="00826616"/>
    <w:rsid w:val="00834C15"/>
    <w:rsid w:val="0083569A"/>
    <w:rsid w:val="00842124"/>
    <w:rsid w:val="00844B1C"/>
    <w:rsid w:val="00850C99"/>
    <w:rsid w:val="00862858"/>
    <w:rsid w:val="00892A95"/>
    <w:rsid w:val="00894B6E"/>
    <w:rsid w:val="008D606A"/>
    <w:rsid w:val="008E064A"/>
    <w:rsid w:val="008E670A"/>
    <w:rsid w:val="008E7C42"/>
    <w:rsid w:val="008F036C"/>
    <w:rsid w:val="009338EE"/>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516C1"/>
    <w:rsid w:val="00C8762C"/>
    <w:rsid w:val="00C91947"/>
    <w:rsid w:val="00CF5440"/>
    <w:rsid w:val="00D022D2"/>
    <w:rsid w:val="00D11535"/>
    <w:rsid w:val="00D153FB"/>
    <w:rsid w:val="00D74C57"/>
    <w:rsid w:val="00D8500E"/>
    <w:rsid w:val="00D86A9A"/>
    <w:rsid w:val="00D933EF"/>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26" Type="http://schemas.openxmlformats.org/officeDocument/2006/relationships/hyperlink" Target="https://www.youtube.com/watch?v=of_oLAvWfSI" TargetMode="External"/><Relationship Id="rId3" Type="http://schemas.openxmlformats.org/officeDocument/2006/relationships/customXml" Target="../customXml/item3.xml"/><Relationship Id="rId21" Type="http://schemas.openxmlformats.org/officeDocument/2006/relationships/hyperlink" Target="https://youtu.be/VJX0Qbu7Eio"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hyperlink" Target="https://github.com/indienuggets/Pop-The-Lock-Clone" TargetMode="Externa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youtu.be/0RRSK7rX2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hyperlink" Target="https://youtu.be/JDN-YlQlYKE" TargetMode="Externa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www.arduino.cc/" TargetMode="External"/><Relationship Id="rId28" Type="http://schemas.openxmlformats.org/officeDocument/2006/relationships/theme" Target="theme/theme1.xm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github.com/stellarubsaam/SpecialInputOutpu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1937</TotalTime>
  <Pages>5</Pages>
  <Words>1642</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140</cp:revision>
  <dcterms:created xsi:type="dcterms:W3CDTF">2020-03-02T11:22:00Z</dcterms:created>
  <dcterms:modified xsi:type="dcterms:W3CDTF">2020-04-21T16:47:00Z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