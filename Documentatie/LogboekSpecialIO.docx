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044FF6" w14:textId="59075E37" w:rsidR="00A502FA" w:rsidRPr="00033119" w:rsidRDefault="007E336B" w:rsidP="00A502FA">
      <w:pPr>
        <w:jc w:val="right"/>
        <w:rPr>
          <w:rFonts w:ascii="Times New Roman" w:hAnsi="Times New Roman" w:cs="Times New Roman"/>
          <w:sz w:val="18"/>
          <w:szCs w:val="18"/>
          <w:lang w:val="nl-NL"/>
        </w:rPr>
      </w:pPr>
      <w:r>
        <w:rPr>
          <w:rFonts w:ascii="Times New Roman" w:hAnsi="Times New Roman" w:cs="Times New Roman"/>
          <w:sz w:val="18"/>
          <w:szCs w:val="18"/>
          <w:lang w:val="nl-NL"/>
        </w:rPr>
        <w:t>u</w:t>
      </w:r>
      <w:bookmarkStart w:id="0" w:name="_GoBack"/>
      <w:bookmarkEnd w:id="0"/>
      <w:r w:rsidR="00A502FA" w:rsidRPr="00033119">
        <w:rPr>
          <w:rFonts w:ascii="Times New Roman" w:hAnsi="Times New Roman" w:cs="Times New Roman"/>
          <w:sz w:val="18"/>
          <w:szCs w:val="18"/>
          <w:lang w:val="nl-NL"/>
        </w:rPr>
        <w:t>Stella Rübsaam</w:t>
      </w:r>
    </w:p>
    <w:p w14:paraId="60DDC541" w14:textId="43DB3091" w:rsidR="00A502FA" w:rsidRPr="00033119" w:rsidRDefault="00A502FA" w:rsidP="00A502FA">
      <w:pPr>
        <w:jc w:val="right"/>
        <w:rPr>
          <w:rFonts w:ascii="Times New Roman" w:hAnsi="Times New Roman" w:cs="Times New Roman"/>
          <w:sz w:val="18"/>
          <w:szCs w:val="18"/>
          <w:lang w:val="nl-NL"/>
        </w:rPr>
      </w:pPr>
      <w:r w:rsidRPr="00033119">
        <w:rPr>
          <w:rFonts w:ascii="Times New Roman" w:hAnsi="Times New Roman" w:cs="Times New Roman"/>
          <w:sz w:val="18"/>
          <w:szCs w:val="18"/>
          <w:lang w:val="nl-NL"/>
        </w:rPr>
        <w:t>GD2B Mediacollege Amsterdam</w:t>
      </w:r>
    </w:p>
    <w:p w14:paraId="4AE30BA2" w14:textId="7BD7DB9B" w:rsidR="00A502FA" w:rsidRPr="00033119" w:rsidRDefault="00B227BC" w:rsidP="00A502FA">
      <w:pPr>
        <w:jc w:val="right"/>
        <w:rPr>
          <w:rFonts w:ascii="Times New Roman" w:hAnsi="Times New Roman" w:cs="Times New Roman"/>
          <w:sz w:val="18"/>
          <w:szCs w:val="18"/>
          <w:lang w:val="nl-NL"/>
        </w:rPr>
      </w:pPr>
      <w:r>
        <w:rPr>
          <w:rFonts w:ascii="Times New Roman" w:hAnsi="Times New Roman" w:cs="Times New Roman"/>
          <w:sz w:val="18"/>
          <w:szCs w:val="18"/>
          <w:lang w:val="nl-NL"/>
        </w:rPr>
        <w:t>Februari</w:t>
      </w:r>
      <w:r w:rsidR="00A502FA" w:rsidRPr="00033119">
        <w:rPr>
          <w:rFonts w:ascii="Times New Roman" w:hAnsi="Times New Roman" w:cs="Times New Roman"/>
          <w:sz w:val="18"/>
          <w:szCs w:val="18"/>
          <w:lang w:val="nl-NL"/>
        </w:rPr>
        <w:t xml:space="preserve"> 2020</w:t>
      </w:r>
    </w:p>
    <w:p w14:paraId="467C6EED" w14:textId="77777777" w:rsidR="00A502FA" w:rsidRPr="00033119" w:rsidRDefault="00A502FA">
      <w:pPr>
        <w:rPr>
          <w:rFonts w:ascii="Times New Roman" w:hAnsi="Times New Roman" w:cs="Times New Roman"/>
          <w:b/>
          <w:bCs/>
          <w:lang w:val="nl-NL"/>
        </w:rPr>
      </w:pPr>
    </w:p>
    <w:p w14:paraId="2EB85CC8" w14:textId="77777777" w:rsidR="00A502FA" w:rsidRPr="009B27AE" w:rsidRDefault="00A502FA">
      <w:pPr>
        <w:rPr>
          <w:rFonts w:ascii="Times New Roman" w:hAnsi="Times New Roman" w:cs="Times New Roman"/>
          <w:b/>
          <w:bCs/>
          <w:lang w:val="en-GB"/>
        </w:rPr>
      </w:pPr>
      <w:r w:rsidRPr="009B27AE">
        <w:rPr>
          <w:rFonts w:ascii="Times New Roman" w:hAnsi="Times New Roman" w:cs="Times New Roman"/>
          <w:b/>
          <w:bCs/>
          <w:lang w:val="en-GB"/>
        </w:rPr>
        <w:t>LOGBOEK SPECIAL INPUT/OUTPUT</w:t>
      </w:r>
    </w:p>
    <w:p w14:paraId="7983210C" w14:textId="3E7A18DB" w:rsidR="00A502FA" w:rsidRPr="009B27AE" w:rsidRDefault="00A502FA">
      <w:pPr>
        <w:rPr>
          <w:rFonts w:ascii="Times New Roman" w:hAnsi="Times New Roman" w:cs="Times New Roman"/>
          <w:lang w:val="en-GB"/>
        </w:rPr>
      </w:pPr>
    </w:p>
    <w:p w14:paraId="6D1859A8" w14:textId="77777777" w:rsidR="00AC2475" w:rsidRPr="009B27AE" w:rsidRDefault="00AC2475">
      <w:pPr>
        <w:rPr>
          <w:rFonts w:ascii="Times New Roman" w:hAnsi="Times New Roman" w:cs="Times New Roman"/>
          <w:lang w:val="en-GB"/>
        </w:rPr>
      </w:pPr>
    </w:p>
    <w:p w14:paraId="518E2A5A" w14:textId="0306FF3A" w:rsidR="003F6020" w:rsidRPr="009B27AE" w:rsidRDefault="00AC2475">
      <w:pPr>
        <w:rPr>
          <w:rFonts w:ascii="Times New Roman" w:hAnsi="Times New Roman" w:cs="Times New Roman"/>
          <w:lang w:val="en-GB"/>
        </w:rPr>
      </w:pPr>
      <w:r w:rsidRPr="009B27AE">
        <w:rPr>
          <w:rFonts w:ascii="Times New Roman" w:hAnsi="Times New Roman" w:cs="Times New Roman"/>
          <w:lang w:val="en-GB"/>
        </w:rPr>
        <w:t>EYE MOTION TRACKING</w:t>
      </w:r>
    </w:p>
    <w:p w14:paraId="33536C32" w14:textId="77777777" w:rsidR="003F6020" w:rsidRPr="009B27AE" w:rsidRDefault="003F6020">
      <w:pPr>
        <w:rPr>
          <w:rFonts w:ascii="Times New Roman" w:hAnsi="Times New Roman" w:cs="Times New Roman"/>
          <w:lang w:val="en-GB"/>
        </w:rPr>
      </w:pPr>
    </w:p>
    <w:p w14:paraId="3F0B7369" w14:textId="60FF6FE3" w:rsidR="00A502FA" w:rsidRPr="00A502FA" w:rsidRDefault="00A502FA">
      <w:pPr>
        <w:rPr>
          <w:rFonts w:ascii="Times New Roman" w:hAnsi="Times New Roman" w:cs="Times New Roman"/>
          <w:u w:val="single"/>
          <w:lang w:val="nl-NL"/>
        </w:rPr>
      </w:pPr>
      <w:r w:rsidRPr="00A502FA">
        <w:rPr>
          <w:rFonts w:ascii="Times New Roman" w:hAnsi="Times New Roman" w:cs="Times New Roman"/>
          <w:u w:val="single"/>
          <w:lang w:val="nl-NL"/>
        </w:rPr>
        <w:t>Onderzoek</w:t>
      </w:r>
    </w:p>
    <w:p w14:paraId="397A9EBC" w14:textId="697B117E" w:rsidR="00447F48" w:rsidRDefault="00A502FA">
      <w:pPr>
        <w:rPr>
          <w:rFonts w:ascii="Times New Roman" w:hAnsi="Times New Roman" w:cs="Times New Roman"/>
          <w:lang w:val="nl-NL"/>
        </w:rPr>
      </w:pPr>
      <w:r>
        <w:rPr>
          <w:rFonts w:ascii="Times New Roman" w:hAnsi="Times New Roman" w:cs="Times New Roman"/>
          <w:lang w:val="nl-NL"/>
        </w:rPr>
        <w:t>Ik heb eerst gezocht op eyetracking en eye motion tracking in google. Ik heb natuurlijk even erover gelezen op Wikipedia, ook vond ik op een pysource pagina een tutorial</w:t>
      </w:r>
      <w:r w:rsidR="00F44BE2">
        <w:rPr>
          <w:rFonts w:ascii="Times New Roman" w:hAnsi="Times New Roman" w:cs="Times New Roman"/>
          <w:lang w:val="nl-NL"/>
        </w:rPr>
        <w:t xml:space="preserve"> met Opencv in Python. Toen ik ging zoeken op Python, vond ik PyGaze, een open-source toolbox voor eye tracking in Python. Hier vond ik veel blogs van mensen die ook vergelijkbare software aan het ontwikkelen zijn met Python en PyGaze. Hierdoor heb ik besloten mijn programma in Python te schrijven. </w:t>
      </w:r>
    </w:p>
    <w:p w14:paraId="315B1126" w14:textId="0DADBABF" w:rsidR="00447F48" w:rsidRDefault="00447F48">
      <w:pPr>
        <w:rPr>
          <w:rFonts w:ascii="Times New Roman" w:hAnsi="Times New Roman" w:cs="Times New Roman"/>
          <w:lang w:val="nl-NL"/>
        </w:rPr>
      </w:pPr>
    </w:p>
    <w:p w14:paraId="5CE1DFFE" w14:textId="525A0E52" w:rsidR="00447F48" w:rsidRDefault="00447F48">
      <w:pPr>
        <w:rPr>
          <w:rFonts w:ascii="Times New Roman" w:hAnsi="Times New Roman" w:cs="Times New Roman"/>
          <w:u w:val="single"/>
          <w:lang w:val="nl-NL"/>
        </w:rPr>
      </w:pPr>
      <w:r>
        <w:rPr>
          <w:rFonts w:ascii="Times New Roman" w:hAnsi="Times New Roman" w:cs="Times New Roman"/>
          <w:u w:val="single"/>
          <w:lang w:val="nl-NL"/>
        </w:rPr>
        <w:t>Ontwerp</w:t>
      </w:r>
    </w:p>
    <w:p w14:paraId="63E44577" w14:textId="49A49CBA" w:rsidR="00447F48" w:rsidRPr="00447F48" w:rsidRDefault="007434BB">
      <w:pPr>
        <w:rPr>
          <w:rFonts w:ascii="Times New Roman" w:hAnsi="Times New Roman" w:cs="Times New Roman"/>
          <w:lang w:val="nl-NL"/>
        </w:rPr>
      </w:pPr>
      <w:r>
        <w:rPr>
          <w:rFonts w:ascii="Times New Roman" w:hAnsi="Times New Roman" w:cs="Times New Roman"/>
          <w:lang w:val="nl-NL"/>
        </w:rPr>
        <w:t>Ik wil een programma maken wat bijhoudt waar je heen kijkt op het scherm, misschien aangegeven met een bolletje, waar je precies kijkt op het scherm.</w:t>
      </w:r>
      <w:r w:rsidR="00892A95">
        <w:rPr>
          <w:rFonts w:ascii="Times New Roman" w:hAnsi="Times New Roman" w:cs="Times New Roman"/>
          <w:lang w:val="nl-NL"/>
        </w:rPr>
        <w:t xml:space="preserve"> Met behulp van de webcam, zoekt h</w:t>
      </w:r>
      <w:r w:rsidR="003857EE">
        <w:rPr>
          <w:rFonts w:ascii="Times New Roman" w:hAnsi="Times New Roman" w:cs="Times New Roman"/>
          <w:lang w:val="nl-NL"/>
        </w:rPr>
        <w:t>et programma eerst jouw gezicht, vervolgens je ogen en kijkt dan naar verhouding oogwit en iris</w:t>
      </w:r>
      <w:r w:rsidR="00BD2BEE">
        <w:rPr>
          <w:rFonts w:ascii="Times New Roman" w:hAnsi="Times New Roman" w:cs="Times New Roman"/>
          <w:lang w:val="nl-NL"/>
        </w:rPr>
        <w:t>, om daaruit op te maken waar je precies heen kijkt.</w:t>
      </w:r>
      <w:r>
        <w:rPr>
          <w:rFonts w:ascii="Times New Roman" w:hAnsi="Times New Roman" w:cs="Times New Roman"/>
          <w:lang w:val="nl-NL"/>
        </w:rPr>
        <w:t xml:space="preserve"> </w:t>
      </w:r>
      <w:r w:rsidR="00C2359C">
        <w:rPr>
          <w:rFonts w:ascii="Times New Roman" w:hAnsi="Times New Roman" w:cs="Times New Roman"/>
          <w:lang w:val="nl-NL"/>
        </w:rPr>
        <w:t>Voor de eventuele game, zou ik gaan voor een SCP setting, waar SCP-173 en SCP-096</w:t>
      </w:r>
      <w:r w:rsidR="00450F87">
        <w:rPr>
          <w:rFonts w:ascii="Times New Roman" w:hAnsi="Times New Roman" w:cs="Times New Roman"/>
          <w:lang w:val="nl-NL"/>
        </w:rPr>
        <w:t xml:space="preserve"> in zitten. SCP-173 kan je niet uit het oog verliezen en SCP-096 kan </w:t>
      </w:r>
      <w:r w:rsidR="009E7CBC">
        <w:rPr>
          <w:rFonts w:ascii="Times New Roman" w:hAnsi="Times New Roman" w:cs="Times New Roman"/>
          <w:lang w:val="nl-NL"/>
        </w:rPr>
        <w:t>je juist niet aankijken. Ze zullen beiden verschijnen op bepaalde momenten</w:t>
      </w:r>
      <w:r w:rsidR="002E34C7">
        <w:rPr>
          <w:rFonts w:ascii="Times New Roman" w:hAnsi="Times New Roman" w:cs="Times New Roman"/>
          <w:lang w:val="nl-NL"/>
        </w:rPr>
        <w:t>,</w:t>
      </w:r>
      <w:r w:rsidR="009E7CBC">
        <w:rPr>
          <w:rFonts w:ascii="Times New Roman" w:hAnsi="Times New Roman" w:cs="Times New Roman"/>
          <w:lang w:val="nl-NL"/>
        </w:rPr>
        <w:t xml:space="preserve"> </w:t>
      </w:r>
      <w:r w:rsidR="002E34C7">
        <w:rPr>
          <w:rFonts w:ascii="Times New Roman" w:hAnsi="Times New Roman" w:cs="Times New Roman"/>
          <w:lang w:val="nl-NL"/>
        </w:rPr>
        <w:t>173 moet je volgen met je ogen en 096 juist vermijden met je ogen.</w:t>
      </w:r>
    </w:p>
    <w:p w14:paraId="115329FC" w14:textId="3E7E64B7" w:rsidR="00033119" w:rsidRDefault="00033119">
      <w:pPr>
        <w:rPr>
          <w:rFonts w:ascii="Times New Roman" w:hAnsi="Times New Roman" w:cs="Times New Roman"/>
          <w:lang w:val="nl-NL"/>
        </w:rPr>
      </w:pPr>
    </w:p>
    <w:p w14:paraId="11EA94DA" w14:textId="1F0DB4C7" w:rsidR="00033119" w:rsidRDefault="00033119">
      <w:pPr>
        <w:rPr>
          <w:rFonts w:ascii="Times New Roman" w:hAnsi="Times New Roman" w:cs="Times New Roman"/>
          <w:u w:val="single"/>
          <w:lang w:val="nl-NL"/>
        </w:rPr>
      </w:pPr>
      <w:r>
        <w:rPr>
          <w:rFonts w:ascii="Times New Roman" w:hAnsi="Times New Roman" w:cs="Times New Roman"/>
          <w:u w:val="single"/>
          <w:lang w:val="nl-NL"/>
        </w:rPr>
        <w:t>Voorbereiding</w:t>
      </w:r>
    </w:p>
    <w:p w14:paraId="7B4D7076" w14:textId="77777777" w:rsidR="00492CED" w:rsidRDefault="004C0A51">
      <w:pPr>
        <w:rPr>
          <w:rFonts w:ascii="Times New Roman" w:hAnsi="Times New Roman" w:cs="Times New Roman"/>
          <w:lang w:val="nl-NL"/>
        </w:rPr>
      </w:pPr>
      <w:r>
        <w:rPr>
          <w:rFonts w:ascii="Times New Roman" w:hAnsi="Times New Roman" w:cs="Times New Roman"/>
          <w:lang w:val="nl-NL"/>
        </w:rPr>
        <w:t xml:space="preserve">Na het kort kijken van de tutorial merkte ik al dat ik er niet genoeg van begrijp, omdat ik nooit eerder met Python heb gewerkt. Daarom besloot ik eerst een Python course te volgen. </w:t>
      </w:r>
    </w:p>
    <w:p w14:paraId="7354E584" w14:textId="5B1A2B84" w:rsidR="00033119" w:rsidRDefault="004C0A51">
      <w:pPr>
        <w:rPr>
          <w:rFonts w:ascii="Times New Roman" w:hAnsi="Times New Roman" w:cs="Times New Roman"/>
          <w:lang w:val="nl-NL"/>
        </w:rPr>
      </w:pPr>
      <w:r>
        <w:rPr>
          <w:rFonts w:ascii="Times New Roman" w:hAnsi="Times New Roman" w:cs="Times New Roman"/>
          <w:lang w:val="nl-NL"/>
        </w:rPr>
        <w:t>Voordat ik begon met het programmeren van mijn programma heb ik een virtual environment gemaakt binnen de directory van mijn project zodat ik alle python libraries daar kan downloaden die ik nodig zou hebben.</w:t>
      </w:r>
      <w:r w:rsidR="00C30963">
        <w:rPr>
          <w:rFonts w:ascii="Times New Roman" w:hAnsi="Times New Roman" w:cs="Times New Roman"/>
          <w:lang w:val="nl-NL"/>
        </w:rPr>
        <w:t xml:space="preserve"> </w:t>
      </w:r>
    </w:p>
    <w:p w14:paraId="160444D7" w14:textId="3CD1B66F" w:rsidR="00A27CD2" w:rsidRDefault="00A27CD2">
      <w:pPr>
        <w:rPr>
          <w:rFonts w:ascii="Times New Roman" w:hAnsi="Times New Roman" w:cs="Times New Roman"/>
          <w:lang w:val="nl-NL"/>
        </w:rPr>
      </w:pPr>
    </w:p>
    <w:p w14:paraId="5450A15B" w14:textId="77777777" w:rsidR="00A27CD2" w:rsidRDefault="00A27CD2">
      <w:pPr>
        <w:rPr>
          <w:rFonts w:ascii="Times New Roman" w:hAnsi="Times New Roman" w:cs="Times New Roman"/>
          <w:lang w:val="nl-NL"/>
        </w:rPr>
      </w:pPr>
    </w:p>
    <w:p w14:paraId="4A7D6AE5" w14:textId="77777777" w:rsidR="00A27CD2" w:rsidRDefault="00A27CD2">
      <w:pPr>
        <w:rPr>
          <w:rFonts w:ascii="Times New Roman" w:hAnsi="Times New Roman" w:cs="Times New Roman"/>
          <w:lang w:val="nl-NL"/>
        </w:rPr>
      </w:pPr>
    </w:p>
    <w:p w14:paraId="4BB30B7B" w14:textId="56397DB3" w:rsidR="00D93C3F" w:rsidRDefault="00A27CD2" w:rsidP="00A27CD2">
      <w:pPr>
        <w:jc w:val="center"/>
        <w:rPr>
          <w:rFonts w:ascii="Times New Roman" w:hAnsi="Times New Roman" w:cs="Times New Roman"/>
          <w:lang w:val="nl-NL"/>
        </w:rPr>
      </w:pPr>
      <w:r w:rsidRPr="00A27CD2">
        <w:rPr>
          <w:rFonts w:ascii="Times New Roman" w:hAnsi="Times New Roman" w:cs="Times New Roman"/>
          <w:noProof/>
        </w:rPr>
        <w:drawing>
          <wp:inline distT="0" distB="0" distL="0" distR="0" wp14:anchorId="769816C3" wp14:editId="43AE35C5">
            <wp:extent cx="4204226" cy="2364877"/>
            <wp:effectExtent l="0" t="0" r="6350" b="0"/>
            <wp:docPr id="2" name="Picture 3">
              <a:extLst xmlns:a="http://schemas.openxmlformats.org/drawingml/2006/main">
                <a:ext uri="{FF2B5EF4-FFF2-40B4-BE49-F238E27FC236}">
                  <a16:creationId xmlns:a16="http://schemas.microsoft.com/office/drawing/2014/main" id="{86409DB9-8616-4E1C-932A-70E4DC0C2B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6409DB9-8616-4E1C-932A-70E4DC0C2B10}"/>
                        </a:ext>
                      </a:extLst>
                    </pic:cNvPr>
                    <pic:cNvPicPr>
                      <a:picLocks noChangeAspect="1"/>
                    </pic:cNvPicPr>
                  </pic:nvPicPr>
                  <pic:blipFill>
                    <a:blip r:embed="rId8"/>
                    <a:stretch>
                      <a:fillRect/>
                    </a:stretch>
                  </pic:blipFill>
                  <pic:spPr>
                    <a:xfrm>
                      <a:off x="0" y="0"/>
                      <a:ext cx="4204226" cy="2364877"/>
                    </a:xfrm>
                    <a:prstGeom prst="rect">
                      <a:avLst/>
                    </a:prstGeom>
                  </pic:spPr>
                </pic:pic>
              </a:graphicData>
            </a:graphic>
          </wp:inline>
        </w:drawing>
      </w:r>
      <w:r w:rsidR="00D93C3F">
        <w:rPr>
          <w:rFonts w:ascii="Times New Roman" w:hAnsi="Times New Roman" w:cs="Times New Roman"/>
          <w:lang w:val="nl-NL"/>
        </w:rPr>
        <w:br w:type="page"/>
      </w:r>
    </w:p>
    <w:p w14:paraId="7025573A" w14:textId="59F2B972" w:rsidR="005968F6" w:rsidRDefault="00A13153">
      <w:pPr>
        <w:rPr>
          <w:rFonts w:ascii="Times New Roman" w:hAnsi="Times New Roman" w:cs="Times New Roman"/>
          <w:u w:val="single"/>
          <w:lang w:val="nl-NL"/>
        </w:rPr>
      </w:pPr>
      <w:r>
        <w:rPr>
          <w:rFonts w:ascii="Times New Roman" w:hAnsi="Times New Roman" w:cs="Times New Roman"/>
          <w:u w:val="single"/>
          <w:lang w:val="nl-NL"/>
        </w:rPr>
        <w:lastRenderedPageBreak/>
        <w:t>Struggle b</w:t>
      </w:r>
      <w:r w:rsidR="008E670A">
        <w:rPr>
          <w:rFonts w:ascii="Times New Roman" w:hAnsi="Times New Roman" w:cs="Times New Roman"/>
          <w:u w:val="single"/>
          <w:lang w:val="nl-NL"/>
        </w:rPr>
        <w:t>log</w:t>
      </w:r>
    </w:p>
    <w:p w14:paraId="03039D54" w14:textId="3D22E887" w:rsidR="00435D31" w:rsidRDefault="00C0339F">
      <w:pPr>
        <w:rPr>
          <w:rFonts w:ascii="Times New Roman" w:hAnsi="Times New Roman" w:cs="Times New Roman"/>
          <w:lang w:val="nl-NL"/>
        </w:rPr>
      </w:pPr>
      <w:r w:rsidRPr="002E1393">
        <w:rPr>
          <w:rFonts w:ascii="Times New Roman" w:hAnsi="Times New Roman" w:cs="Times New Roman"/>
          <w:b/>
          <w:bCs/>
          <w:color w:val="2E74B5" w:themeColor="accent1" w:themeShade="BF"/>
          <w:lang w:val="nl-NL"/>
        </w:rPr>
        <w:t>10-2-2020</w:t>
      </w:r>
      <w:r>
        <w:rPr>
          <w:rFonts w:ascii="Times New Roman" w:hAnsi="Times New Roman" w:cs="Times New Roman"/>
          <w:lang w:val="nl-NL"/>
        </w:rPr>
        <w:t>:</w:t>
      </w:r>
    </w:p>
    <w:p w14:paraId="7F3F6545" w14:textId="103AB4D6" w:rsidR="00C0339F" w:rsidRDefault="00C0339F">
      <w:pPr>
        <w:rPr>
          <w:rFonts w:ascii="Times New Roman" w:hAnsi="Times New Roman" w:cs="Times New Roman"/>
          <w:lang w:val="nl-NL"/>
        </w:rPr>
      </w:pPr>
      <w:r>
        <w:rPr>
          <w:rFonts w:ascii="Times New Roman" w:hAnsi="Times New Roman" w:cs="Times New Roman"/>
          <w:lang w:val="nl-NL"/>
        </w:rPr>
        <w:t>Begin van onderzoek naar eye motion tracking</w:t>
      </w:r>
      <w:r w:rsidR="00834C15">
        <w:rPr>
          <w:rFonts w:ascii="Times New Roman" w:hAnsi="Times New Roman" w:cs="Times New Roman"/>
          <w:lang w:val="nl-NL"/>
        </w:rPr>
        <w:t xml:space="preserve">, veel moeite met het vinden van beginner friendly en understandable tutorials of websites. </w:t>
      </w:r>
    </w:p>
    <w:p w14:paraId="37382A9B" w14:textId="00C748A1" w:rsidR="00781191" w:rsidRDefault="00781191">
      <w:pPr>
        <w:rPr>
          <w:rFonts w:ascii="Times New Roman" w:hAnsi="Times New Roman" w:cs="Times New Roman"/>
          <w:lang w:val="nl-NL"/>
        </w:rPr>
      </w:pPr>
    </w:p>
    <w:p w14:paraId="7839E8DB" w14:textId="6E0E8322" w:rsidR="00781191" w:rsidRPr="002E1393" w:rsidRDefault="00781191">
      <w:pPr>
        <w:rPr>
          <w:rFonts w:ascii="Times New Roman" w:hAnsi="Times New Roman" w:cs="Times New Roman"/>
          <w:color w:val="000000" w:themeColor="text1"/>
          <w:lang w:val="nl-NL"/>
        </w:rPr>
      </w:pPr>
      <w:r w:rsidRPr="002E1393">
        <w:rPr>
          <w:rFonts w:ascii="Times New Roman" w:hAnsi="Times New Roman" w:cs="Times New Roman"/>
          <w:b/>
          <w:bCs/>
          <w:color w:val="2E74B5" w:themeColor="accent1" w:themeShade="BF"/>
          <w:lang w:val="nl-NL"/>
        </w:rPr>
        <w:t>24-2-2020</w:t>
      </w:r>
      <w:r w:rsidR="002E1393">
        <w:rPr>
          <w:rFonts w:ascii="Times New Roman" w:hAnsi="Times New Roman" w:cs="Times New Roman"/>
          <w:color w:val="000000" w:themeColor="text1"/>
          <w:lang w:val="nl-NL"/>
        </w:rPr>
        <w:t>:</w:t>
      </w:r>
    </w:p>
    <w:p w14:paraId="239652FD" w14:textId="3E762F1D" w:rsidR="00781191" w:rsidRDefault="00D8500E">
      <w:pPr>
        <w:rPr>
          <w:rFonts w:ascii="Times New Roman" w:hAnsi="Times New Roman" w:cs="Times New Roman"/>
          <w:lang w:val="nl-NL"/>
        </w:rPr>
      </w:pPr>
      <w:r>
        <w:rPr>
          <w:rFonts w:ascii="Times New Roman" w:hAnsi="Times New Roman" w:cs="Times New Roman"/>
          <w:lang w:val="nl-NL"/>
        </w:rPr>
        <w:t>Begin Python cursus. Het is erg langdradig aangezien ik dingen als loops en if-statements al veel heb gebruikt in andere talen.</w:t>
      </w:r>
    </w:p>
    <w:p w14:paraId="7D7ACDD9" w14:textId="77777777" w:rsidR="00834C15" w:rsidRPr="00C0339F" w:rsidRDefault="00834C15">
      <w:pPr>
        <w:rPr>
          <w:rFonts w:ascii="Times New Roman" w:hAnsi="Times New Roman" w:cs="Times New Roman"/>
          <w:lang w:val="nl-NL"/>
        </w:rPr>
      </w:pPr>
    </w:p>
    <w:p w14:paraId="26354B9B" w14:textId="0AC67D20" w:rsidR="008E670A" w:rsidRDefault="008E670A">
      <w:pPr>
        <w:rPr>
          <w:rFonts w:ascii="Times New Roman" w:hAnsi="Times New Roman" w:cs="Times New Roman"/>
          <w:lang w:val="nl-NL"/>
        </w:rPr>
      </w:pPr>
      <w:r w:rsidRPr="002E1393">
        <w:rPr>
          <w:rFonts w:ascii="Times New Roman" w:hAnsi="Times New Roman" w:cs="Times New Roman"/>
          <w:b/>
          <w:bCs/>
          <w:color w:val="2E74B5" w:themeColor="accent1" w:themeShade="BF"/>
          <w:lang w:val="nl-NL"/>
        </w:rPr>
        <w:t>2-3-2020</w:t>
      </w:r>
      <w:r>
        <w:rPr>
          <w:rFonts w:ascii="Times New Roman" w:hAnsi="Times New Roman" w:cs="Times New Roman"/>
          <w:lang w:val="nl-NL"/>
        </w:rPr>
        <w:t>:</w:t>
      </w:r>
    </w:p>
    <w:p w14:paraId="7BBAF596" w14:textId="744C02D7" w:rsidR="008E670A" w:rsidRDefault="004F3F9B">
      <w:pPr>
        <w:rPr>
          <w:rFonts w:ascii="Times New Roman" w:hAnsi="Times New Roman" w:cs="Times New Roman"/>
          <w:lang w:val="nl-NL"/>
        </w:rPr>
      </w:pPr>
      <w:r>
        <w:rPr>
          <w:rFonts w:ascii="Times New Roman" w:hAnsi="Times New Roman" w:cs="Times New Roman"/>
          <w:lang w:val="nl-NL"/>
        </w:rPr>
        <w:t xml:space="preserve">Gedoe met </w:t>
      </w:r>
      <w:r w:rsidR="002811E2">
        <w:rPr>
          <w:rFonts w:ascii="Times New Roman" w:hAnsi="Times New Roman" w:cs="Times New Roman"/>
          <w:lang w:val="nl-NL"/>
        </w:rPr>
        <w:t xml:space="preserve">het installeren van </w:t>
      </w:r>
      <w:r w:rsidR="00C91947">
        <w:rPr>
          <w:rFonts w:ascii="Times New Roman" w:hAnsi="Times New Roman" w:cs="Times New Roman"/>
          <w:lang w:val="nl-NL"/>
        </w:rPr>
        <w:t xml:space="preserve">PyGaze </w:t>
      </w:r>
      <w:r w:rsidR="002811E2">
        <w:rPr>
          <w:rFonts w:ascii="Times New Roman" w:hAnsi="Times New Roman" w:cs="Times New Roman"/>
          <w:lang w:val="nl-NL"/>
        </w:rPr>
        <w:t>packages en libraries, na uren eindelijk virtual environment met libraries werkende gekregen.</w:t>
      </w:r>
    </w:p>
    <w:p w14:paraId="32BB81AE" w14:textId="5E6ABEBC" w:rsidR="002811E2" w:rsidRDefault="002811E2">
      <w:pPr>
        <w:rPr>
          <w:rFonts w:ascii="Times New Roman" w:hAnsi="Times New Roman" w:cs="Times New Roman"/>
          <w:lang w:val="nl-NL"/>
        </w:rPr>
      </w:pPr>
    </w:p>
    <w:p w14:paraId="402419EC" w14:textId="49A17752" w:rsidR="002811E2" w:rsidRDefault="002811E2">
      <w:pPr>
        <w:rPr>
          <w:rFonts w:ascii="Times New Roman" w:hAnsi="Times New Roman" w:cs="Times New Roman"/>
          <w:lang w:val="nl-NL"/>
        </w:rPr>
      </w:pPr>
      <w:r w:rsidRPr="00D93C3F">
        <w:rPr>
          <w:rFonts w:ascii="Times New Roman" w:hAnsi="Times New Roman" w:cs="Times New Roman"/>
          <w:b/>
          <w:bCs/>
          <w:color w:val="2E74B5" w:themeColor="accent1" w:themeShade="BF"/>
          <w:lang w:val="nl-NL"/>
        </w:rPr>
        <w:t>5-3-2020</w:t>
      </w:r>
      <w:r>
        <w:rPr>
          <w:rFonts w:ascii="Times New Roman" w:hAnsi="Times New Roman" w:cs="Times New Roman"/>
          <w:lang w:val="nl-NL"/>
        </w:rPr>
        <w:t>:</w:t>
      </w:r>
    </w:p>
    <w:p w14:paraId="526B6FC9" w14:textId="0945062A" w:rsidR="002811E2" w:rsidRDefault="002811E2">
      <w:pPr>
        <w:rPr>
          <w:rFonts w:ascii="Times New Roman" w:hAnsi="Times New Roman" w:cs="Times New Roman"/>
          <w:lang w:val="nl-NL"/>
        </w:rPr>
      </w:pPr>
      <w:r>
        <w:rPr>
          <w:rFonts w:ascii="Times New Roman" w:hAnsi="Times New Roman" w:cs="Times New Roman"/>
          <w:lang w:val="nl-NL"/>
        </w:rPr>
        <w:t xml:space="preserve">Documentatie huidige PyGaze komt niet overeen met </w:t>
      </w:r>
      <w:r w:rsidR="00A13153">
        <w:rPr>
          <w:rFonts w:ascii="Times New Roman" w:hAnsi="Times New Roman" w:cs="Times New Roman"/>
          <w:lang w:val="nl-NL"/>
        </w:rPr>
        <w:t>de versie van de package die op de download pagina staat waardoor het testen van de libraries niet kan.</w:t>
      </w:r>
    </w:p>
    <w:p w14:paraId="3618B925" w14:textId="77777777" w:rsidR="00AC2475" w:rsidRDefault="00AC2475">
      <w:pPr>
        <w:rPr>
          <w:rFonts w:ascii="Times New Roman" w:hAnsi="Times New Roman" w:cs="Times New Roman"/>
          <w:lang w:val="nl-NL"/>
        </w:rPr>
      </w:pPr>
    </w:p>
    <w:p w14:paraId="3529E29D" w14:textId="4C13FE89" w:rsidR="0040403F" w:rsidRDefault="0040403F">
      <w:pPr>
        <w:rPr>
          <w:rFonts w:ascii="Times New Roman" w:hAnsi="Times New Roman" w:cs="Times New Roman"/>
          <w:lang w:val="nl-NL"/>
        </w:rPr>
      </w:pPr>
      <w:r w:rsidRPr="00D93C3F">
        <w:rPr>
          <w:rFonts w:ascii="Times New Roman" w:hAnsi="Times New Roman" w:cs="Times New Roman"/>
          <w:b/>
          <w:bCs/>
          <w:color w:val="2E74B5" w:themeColor="accent1" w:themeShade="BF"/>
          <w:lang w:val="nl-NL"/>
        </w:rPr>
        <w:t>6-3-2020</w:t>
      </w:r>
      <w:r>
        <w:rPr>
          <w:rFonts w:ascii="Times New Roman" w:hAnsi="Times New Roman" w:cs="Times New Roman"/>
          <w:lang w:val="nl-NL"/>
        </w:rPr>
        <w:t>:</w:t>
      </w:r>
    </w:p>
    <w:p w14:paraId="70C38936" w14:textId="38297577" w:rsidR="00A47E2B" w:rsidRDefault="0060407D">
      <w:pPr>
        <w:rPr>
          <w:rFonts w:ascii="Times New Roman" w:hAnsi="Times New Roman" w:cs="Times New Roman"/>
          <w:lang w:val="nl-NL"/>
        </w:rPr>
      </w:pPr>
      <w:r>
        <w:rPr>
          <w:rFonts w:ascii="Times New Roman" w:hAnsi="Times New Roman" w:cs="Times New Roman"/>
          <w:lang w:val="nl-NL"/>
        </w:rPr>
        <w:t>Bezig met het veranderen van versies van verschillende packages zoals PsychoPy en Pyglet. Daarnaast ook 32 bit versie van Python geprobeerd, aangezien dat misschien beter zou werken met PyGaze.</w:t>
      </w:r>
      <w:r w:rsidR="00A218BF">
        <w:rPr>
          <w:rFonts w:ascii="Times New Roman" w:hAnsi="Times New Roman" w:cs="Times New Roman"/>
          <w:lang w:val="nl-NL"/>
        </w:rPr>
        <w:t xml:space="preserve"> Besloten PyGaze op te geven en naar andere opties te kijken voor dit project.</w:t>
      </w:r>
    </w:p>
    <w:p w14:paraId="01BA8D40" w14:textId="77777777" w:rsidR="008E670A" w:rsidRPr="008E670A" w:rsidRDefault="008E670A">
      <w:pPr>
        <w:rPr>
          <w:rFonts w:ascii="Times New Roman" w:hAnsi="Times New Roman" w:cs="Times New Roman"/>
          <w:lang w:val="nl-NL"/>
        </w:rPr>
      </w:pPr>
    </w:p>
    <w:p w14:paraId="7D88A77A" w14:textId="77777777" w:rsidR="00F44BE2" w:rsidRDefault="00F44BE2">
      <w:pPr>
        <w:rPr>
          <w:rFonts w:ascii="Times New Roman" w:hAnsi="Times New Roman" w:cs="Times New Roman"/>
          <w:lang w:val="nl-NL"/>
        </w:rPr>
      </w:pPr>
    </w:p>
    <w:p w14:paraId="6C62CC01" w14:textId="7EDB202D" w:rsidR="00F44BE2" w:rsidRDefault="00F44BE2">
      <w:pPr>
        <w:rPr>
          <w:rFonts w:ascii="Times New Roman" w:hAnsi="Times New Roman" w:cs="Times New Roman"/>
          <w:u w:val="single"/>
          <w:lang w:val="nl-NL"/>
        </w:rPr>
      </w:pPr>
      <w:r>
        <w:rPr>
          <w:rFonts w:ascii="Times New Roman" w:hAnsi="Times New Roman" w:cs="Times New Roman"/>
          <w:u w:val="single"/>
          <w:lang w:val="nl-NL"/>
        </w:rPr>
        <w:t>Bronnenlijst</w:t>
      </w:r>
    </w:p>
    <w:p w14:paraId="376E581B" w14:textId="6702A0F7" w:rsidR="00F44BE2" w:rsidRPr="00F44BE2" w:rsidRDefault="007E336B">
      <w:pPr>
        <w:rPr>
          <w:rFonts w:ascii="Times New Roman" w:hAnsi="Times New Roman" w:cs="Times New Roman"/>
          <w:lang w:val="nl-NL"/>
        </w:rPr>
      </w:pPr>
      <w:hyperlink r:id="rId9" w:history="1">
        <w:r w:rsidR="00F44BE2" w:rsidRPr="00F44BE2">
          <w:rPr>
            <w:rStyle w:val="Hyperlink"/>
            <w:rFonts w:ascii="Times New Roman" w:hAnsi="Times New Roman" w:cs="Times New Roman"/>
            <w:u w:val="none"/>
            <w:lang w:val="nl-NL"/>
          </w:rPr>
          <w:t>https://en.wikipedia.org/wiki/Eye_tracking</w:t>
        </w:r>
      </w:hyperlink>
    </w:p>
    <w:p w14:paraId="011566F6" w14:textId="2752B70F" w:rsidR="00F44BE2" w:rsidRPr="00F44BE2" w:rsidRDefault="007E336B">
      <w:pPr>
        <w:rPr>
          <w:rFonts w:ascii="Times New Roman" w:hAnsi="Times New Roman" w:cs="Times New Roman"/>
          <w:lang w:val="nl-NL"/>
        </w:rPr>
      </w:pPr>
      <w:hyperlink r:id="rId10" w:history="1">
        <w:r w:rsidR="00F44BE2" w:rsidRPr="00F44BE2">
          <w:rPr>
            <w:rStyle w:val="Hyperlink"/>
            <w:rFonts w:ascii="Times New Roman" w:hAnsi="Times New Roman" w:cs="Times New Roman"/>
            <w:u w:val="none"/>
            <w:lang w:val="nl-NL"/>
          </w:rPr>
          <w:t>https://pysource.com/2019/01/04/eye-motion-tracking-opencv-with-python/</w:t>
        </w:r>
      </w:hyperlink>
    </w:p>
    <w:p w14:paraId="42743965" w14:textId="7A1491F3" w:rsidR="00A502FA" w:rsidRDefault="007E336B">
      <w:pPr>
        <w:rPr>
          <w:rFonts w:ascii="Times New Roman" w:hAnsi="Times New Roman" w:cs="Times New Roman"/>
          <w:lang w:val="nl-NL"/>
        </w:rPr>
      </w:pPr>
      <w:hyperlink r:id="rId11" w:history="1">
        <w:r w:rsidR="00F44BE2" w:rsidRPr="00F44BE2">
          <w:rPr>
            <w:rStyle w:val="Hyperlink"/>
            <w:rFonts w:ascii="Times New Roman" w:hAnsi="Times New Roman" w:cs="Times New Roman"/>
            <w:u w:val="none"/>
            <w:lang w:val="nl-NL"/>
          </w:rPr>
          <w:t>http://www.pygaze.org/</w:t>
        </w:r>
      </w:hyperlink>
      <w:r w:rsidR="00A502FA" w:rsidRPr="00F44BE2">
        <w:rPr>
          <w:rFonts w:ascii="Times New Roman" w:hAnsi="Times New Roman" w:cs="Times New Roman"/>
          <w:lang w:val="nl-NL"/>
        </w:rPr>
        <w:t xml:space="preserve"> </w:t>
      </w:r>
    </w:p>
    <w:p w14:paraId="02300906" w14:textId="1C26C61F" w:rsidR="00314B0D" w:rsidRDefault="007E336B">
      <w:pPr>
        <w:rPr>
          <w:rStyle w:val="Hyperlink"/>
          <w:rFonts w:ascii="Times New Roman" w:hAnsi="Times New Roman" w:cs="Times New Roman"/>
          <w:u w:val="none"/>
          <w:lang w:val="nl-NL"/>
        </w:rPr>
      </w:pPr>
      <w:hyperlink r:id="rId12" w:history="1">
        <w:r w:rsidR="00314B0D" w:rsidRPr="00314B0D">
          <w:rPr>
            <w:rStyle w:val="Hyperlink"/>
            <w:rFonts w:ascii="Times New Roman" w:hAnsi="Times New Roman" w:cs="Times New Roman"/>
            <w:u w:val="none"/>
            <w:lang w:val="nl-NL"/>
          </w:rPr>
          <w:t>https://www.packtpub.com/application-development/application-development-python-and-flask-video</w:t>
        </w:r>
      </w:hyperlink>
    </w:p>
    <w:p w14:paraId="1E1147E2" w14:textId="229EC4A8" w:rsidR="00DF1516" w:rsidRDefault="00DF1516">
      <w:pPr>
        <w:rPr>
          <w:rStyle w:val="Hyperlink"/>
          <w:rFonts w:ascii="Times New Roman" w:hAnsi="Times New Roman" w:cs="Times New Roman"/>
          <w:u w:val="none"/>
          <w:lang w:val="nl-NL"/>
        </w:rPr>
      </w:pPr>
      <w:r>
        <w:rPr>
          <w:rStyle w:val="Hyperlink"/>
          <w:rFonts w:ascii="Times New Roman" w:hAnsi="Times New Roman" w:cs="Times New Roman"/>
          <w:u w:val="none"/>
          <w:lang w:val="nl-NL"/>
        </w:rPr>
        <w:br w:type="page"/>
      </w:r>
    </w:p>
    <w:p w14:paraId="3FEB1748" w14:textId="39AA01AB" w:rsidR="001D2715" w:rsidRPr="009B27AE" w:rsidRDefault="00F75AFE">
      <w:pPr>
        <w:rPr>
          <w:rFonts w:ascii="Times New Roman" w:hAnsi="Times New Roman" w:cs="Times New Roman"/>
          <w:color w:val="000000" w:themeColor="text1"/>
          <w:lang w:val="nl-NL"/>
        </w:rPr>
      </w:pPr>
      <w:r w:rsidRPr="009B27AE">
        <w:rPr>
          <w:rFonts w:ascii="Times New Roman" w:hAnsi="Times New Roman" w:cs="Times New Roman"/>
          <w:color w:val="000000" w:themeColor="text1"/>
          <w:lang w:val="nl-NL"/>
        </w:rPr>
        <w:lastRenderedPageBreak/>
        <w:t>GRAPHIC TABLET</w:t>
      </w:r>
    </w:p>
    <w:p w14:paraId="4A0EDA42" w14:textId="36D7E759" w:rsidR="00F75AFE" w:rsidRPr="009B27AE" w:rsidRDefault="00F75AFE">
      <w:pPr>
        <w:rPr>
          <w:rFonts w:ascii="Times New Roman" w:hAnsi="Times New Roman" w:cs="Times New Roman"/>
          <w:color w:val="000000" w:themeColor="text1"/>
          <w:lang w:val="nl-NL"/>
        </w:rPr>
      </w:pPr>
    </w:p>
    <w:p w14:paraId="13D32537" w14:textId="5332486D" w:rsidR="00F75AFE" w:rsidRPr="009B27AE" w:rsidRDefault="00F75AFE">
      <w:pPr>
        <w:rPr>
          <w:rFonts w:ascii="Times New Roman" w:hAnsi="Times New Roman" w:cs="Times New Roman"/>
          <w:color w:val="000000" w:themeColor="text1"/>
          <w:u w:val="single"/>
          <w:lang w:val="nl-NL"/>
        </w:rPr>
      </w:pPr>
      <w:r w:rsidRPr="009B27AE">
        <w:rPr>
          <w:rFonts w:ascii="Times New Roman" w:hAnsi="Times New Roman" w:cs="Times New Roman"/>
          <w:color w:val="000000" w:themeColor="text1"/>
          <w:u w:val="single"/>
          <w:lang w:val="nl-NL"/>
        </w:rPr>
        <w:t>Onderzoek</w:t>
      </w:r>
    </w:p>
    <w:p w14:paraId="4B117136" w14:textId="2B7F1B2D" w:rsidR="00C8762C" w:rsidRDefault="00C8762C">
      <w:pPr>
        <w:rPr>
          <w:rFonts w:ascii="Times New Roman" w:hAnsi="Times New Roman" w:cs="Times New Roman"/>
          <w:color w:val="000000" w:themeColor="text1"/>
          <w:lang w:val="nl-NL"/>
        </w:rPr>
      </w:pPr>
      <w:r w:rsidRPr="00C8762C">
        <w:rPr>
          <w:rFonts w:ascii="Times New Roman" w:hAnsi="Times New Roman" w:cs="Times New Roman"/>
          <w:color w:val="000000" w:themeColor="text1"/>
          <w:lang w:val="nl-NL"/>
        </w:rPr>
        <w:t>Ik heb een tekentablet v</w:t>
      </w:r>
      <w:r>
        <w:rPr>
          <w:rFonts w:ascii="Times New Roman" w:hAnsi="Times New Roman" w:cs="Times New Roman"/>
          <w:color w:val="000000" w:themeColor="text1"/>
          <w:lang w:val="nl-NL"/>
        </w:rPr>
        <w:t>an Wacom, dus zocht ik naar de specifieke versie</w:t>
      </w:r>
      <w:r w:rsidR="00EF7D04">
        <w:rPr>
          <w:rFonts w:ascii="Times New Roman" w:hAnsi="Times New Roman" w:cs="Times New Roman"/>
          <w:color w:val="000000" w:themeColor="text1"/>
          <w:lang w:val="nl-NL"/>
        </w:rPr>
        <w:t xml:space="preserve"> (CTL-490/W</w:t>
      </w:r>
      <w:r w:rsidR="00A47532">
        <w:rPr>
          <w:rFonts w:ascii="Times New Roman" w:hAnsi="Times New Roman" w:cs="Times New Roman"/>
          <w:color w:val="000000" w:themeColor="text1"/>
          <w:lang w:val="nl-NL"/>
        </w:rPr>
        <w:t>)</w:t>
      </w:r>
      <w:r>
        <w:rPr>
          <w:rFonts w:ascii="Times New Roman" w:hAnsi="Times New Roman" w:cs="Times New Roman"/>
          <w:color w:val="000000" w:themeColor="text1"/>
          <w:lang w:val="nl-NL"/>
        </w:rPr>
        <w:t xml:space="preserve"> en de SDK daarvan</w:t>
      </w:r>
      <w:r w:rsidR="00A54C8F">
        <w:rPr>
          <w:rFonts w:ascii="Times New Roman" w:hAnsi="Times New Roman" w:cs="Times New Roman"/>
          <w:color w:val="000000" w:themeColor="text1"/>
          <w:lang w:val="nl-NL"/>
        </w:rPr>
        <w:t xml:space="preserve">, </w:t>
      </w:r>
      <w:r w:rsidR="00CF5440">
        <w:rPr>
          <w:rFonts w:ascii="Times New Roman" w:hAnsi="Times New Roman" w:cs="Times New Roman"/>
          <w:color w:val="000000" w:themeColor="text1"/>
          <w:lang w:val="nl-NL"/>
        </w:rPr>
        <w:t>de Common Device Library</w:t>
      </w:r>
      <w:r w:rsidR="00D153FB">
        <w:rPr>
          <w:rFonts w:ascii="Times New Roman" w:hAnsi="Times New Roman" w:cs="Times New Roman"/>
          <w:color w:val="000000" w:themeColor="text1"/>
          <w:lang w:val="nl-NL"/>
        </w:rPr>
        <w:t xml:space="preserve">, </w:t>
      </w:r>
      <w:r w:rsidR="00D022D2">
        <w:rPr>
          <w:rFonts w:ascii="Times New Roman" w:hAnsi="Times New Roman" w:cs="Times New Roman"/>
          <w:color w:val="000000" w:themeColor="text1"/>
          <w:lang w:val="nl-NL"/>
        </w:rPr>
        <w:t xml:space="preserve">Wacom </w:t>
      </w:r>
      <w:r w:rsidR="00D153FB">
        <w:rPr>
          <w:rFonts w:ascii="Times New Roman" w:hAnsi="Times New Roman" w:cs="Times New Roman"/>
          <w:color w:val="000000" w:themeColor="text1"/>
          <w:lang w:val="nl-NL"/>
        </w:rPr>
        <w:t>WILL SDK</w:t>
      </w:r>
      <w:r w:rsidR="00CF5440">
        <w:rPr>
          <w:rFonts w:ascii="Times New Roman" w:hAnsi="Times New Roman" w:cs="Times New Roman"/>
          <w:color w:val="000000" w:themeColor="text1"/>
          <w:lang w:val="nl-NL"/>
        </w:rPr>
        <w:t>.</w:t>
      </w:r>
      <w:r w:rsidR="000262C3">
        <w:rPr>
          <w:rFonts w:ascii="Times New Roman" w:hAnsi="Times New Roman" w:cs="Times New Roman"/>
          <w:color w:val="000000" w:themeColor="text1"/>
          <w:lang w:val="nl-NL"/>
        </w:rPr>
        <w:t xml:space="preserve"> Aangezien de samples van de SDK in </w:t>
      </w:r>
      <w:r w:rsidR="001B3183">
        <w:rPr>
          <w:rFonts w:ascii="Times New Roman" w:hAnsi="Times New Roman" w:cs="Times New Roman"/>
          <w:color w:val="000000" w:themeColor="text1"/>
          <w:lang w:val="nl-NL"/>
        </w:rPr>
        <w:t xml:space="preserve">C# zijn gemaakt en voor Visual Studio is bedoeld, heb ik besloten dit project te maken met C# in Visual Studio </w:t>
      </w:r>
      <w:r w:rsidR="00D11535">
        <w:rPr>
          <w:rFonts w:ascii="Times New Roman" w:hAnsi="Times New Roman" w:cs="Times New Roman"/>
          <w:color w:val="000000" w:themeColor="text1"/>
          <w:lang w:val="nl-NL"/>
        </w:rPr>
        <w:t>2017</w:t>
      </w:r>
      <w:r w:rsidR="001B3183">
        <w:rPr>
          <w:rFonts w:ascii="Times New Roman" w:hAnsi="Times New Roman" w:cs="Times New Roman"/>
          <w:color w:val="000000" w:themeColor="text1"/>
          <w:lang w:val="nl-NL"/>
        </w:rPr>
        <w:t xml:space="preserve">. </w:t>
      </w:r>
      <w:r w:rsidR="00301C43">
        <w:rPr>
          <w:rFonts w:ascii="Times New Roman" w:hAnsi="Times New Roman" w:cs="Times New Roman"/>
          <w:color w:val="000000" w:themeColor="text1"/>
          <w:lang w:val="nl-NL"/>
        </w:rPr>
        <w:t>Hierdoor heb ik wel uit moeten zoeken hoe je C# files runt en wat je daar allemaal voor nodig hebt (.NET core</w:t>
      </w:r>
      <w:r w:rsidR="00330CF5">
        <w:rPr>
          <w:rFonts w:ascii="Times New Roman" w:hAnsi="Times New Roman" w:cs="Times New Roman"/>
          <w:color w:val="000000" w:themeColor="text1"/>
          <w:lang w:val="nl-NL"/>
        </w:rPr>
        <w:t xml:space="preserve"> SDK</w:t>
      </w:r>
      <w:r w:rsidR="00BE0A71">
        <w:rPr>
          <w:rFonts w:ascii="Times New Roman" w:hAnsi="Times New Roman" w:cs="Times New Roman"/>
          <w:color w:val="000000" w:themeColor="text1"/>
          <w:lang w:val="nl-NL"/>
        </w:rPr>
        <w:t xml:space="preserve">). </w:t>
      </w:r>
    </w:p>
    <w:p w14:paraId="6AF87052" w14:textId="57F9F50C" w:rsidR="00600CEE" w:rsidRDefault="00600CEE">
      <w:pPr>
        <w:rPr>
          <w:rFonts w:ascii="Times New Roman" w:hAnsi="Times New Roman" w:cs="Times New Roman"/>
          <w:color w:val="000000" w:themeColor="text1"/>
          <w:lang w:val="nl-NL"/>
        </w:rPr>
      </w:pPr>
    </w:p>
    <w:p w14:paraId="2B3A9F8F" w14:textId="269AAA67" w:rsidR="00600CEE" w:rsidRDefault="00600CEE">
      <w:pPr>
        <w:rPr>
          <w:rFonts w:ascii="Times New Roman" w:hAnsi="Times New Roman" w:cs="Times New Roman"/>
          <w:color w:val="000000" w:themeColor="text1"/>
          <w:u w:val="single"/>
          <w:lang w:val="nl-NL"/>
        </w:rPr>
      </w:pPr>
      <w:r>
        <w:rPr>
          <w:rFonts w:ascii="Times New Roman" w:hAnsi="Times New Roman" w:cs="Times New Roman"/>
          <w:color w:val="000000" w:themeColor="text1"/>
          <w:u w:val="single"/>
          <w:lang w:val="nl-NL"/>
        </w:rPr>
        <w:t>Ontwerp</w:t>
      </w:r>
    </w:p>
    <w:p w14:paraId="1688045E" w14:textId="3109B817" w:rsidR="00600CEE" w:rsidRDefault="008E064A">
      <w:pPr>
        <w:rPr>
          <w:rFonts w:ascii="Times New Roman" w:hAnsi="Times New Roman" w:cs="Times New Roman"/>
          <w:color w:val="000000" w:themeColor="text1"/>
          <w:lang w:val="nl-NL"/>
        </w:rPr>
      </w:pPr>
      <w:r>
        <w:rPr>
          <w:rFonts w:ascii="Times New Roman" w:hAnsi="Times New Roman" w:cs="Times New Roman"/>
          <w:color w:val="000000" w:themeColor="text1"/>
          <w:lang w:val="nl-NL"/>
        </w:rPr>
        <w:t>Ik wil een programma maken dat gebruik maakt van de input van een grap</w:t>
      </w:r>
      <w:r w:rsidR="006B7EC6">
        <w:rPr>
          <w:rFonts w:ascii="Times New Roman" w:hAnsi="Times New Roman" w:cs="Times New Roman"/>
          <w:color w:val="000000" w:themeColor="text1"/>
          <w:lang w:val="nl-NL"/>
        </w:rPr>
        <w:t xml:space="preserve">hic tablet, met name de druk van de pen, dus hoe hard je met de pen op het tablet drukt. Daarbij dacht ik een game te maken die </w:t>
      </w:r>
      <w:r w:rsidR="00E453DB">
        <w:rPr>
          <w:rFonts w:ascii="Times New Roman" w:hAnsi="Times New Roman" w:cs="Times New Roman"/>
          <w:color w:val="000000" w:themeColor="text1"/>
          <w:lang w:val="nl-NL"/>
        </w:rPr>
        <w:t>op het moment dat je het tablet raakt met de pen, een rondje maakt en hoe harder je drukt</w:t>
      </w:r>
      <w:r w:rsidR="004E7C4A">
        <w:rPr>
          <w:rFonts w:ascii="Times New Roman" w:hAnsi="Times New Roman" w:cs="Times New Roman"/>
          <w:color w:val="000000" w:themeColor="text1"/>
          <w:lang w:val="nl-NL"/>
        </w:rPr>
        <w:t xml:space="preserve">, hoe groter het rondje wordt. </w:t>
      </w:r>
      <w:r w:rsidR="00B62D62">
        <w:rPr>
          <w:rFonts w:ascii="Times New Roman" w:hAnsi="Times New Roman" w:cs="Times New Roman"/>
          <w:color w:val="000000" w:themeColor="text1"/>
          <w:lang w:val="nl-NL"/>
        </w:rPr>
        <w:t>Op het scherm zullen lege rondjes verschijnen die je moet vullen met jouw pen.</w:t>
      </w:r>
    </w:p>
    <w:p w14:paraId="05E50FC2" w14:textId="3F9A314F" w:rsidR="00600CEE" w:rsidRDefault="00600CEE">
      <w:pPr>
        <w:rPr>
          <w:rFonts w:ascii="Times New Roman" w:hAnsi="Times New Roman" w:cs="Times New Roman"/>
          <w:color w:val="000000" w:themeColor="text1"/>
          <w:lang w:val="nl-NL"/>
        </w:rPr>
      </w:pPr>
    </w:p>
    <w:p w14:paraId="19628782" w14:textId="2442B5CA" w:rsidR="00600CEE" w:rsidRDefault="00600CEE">
      <w:pPr>
        <w:rPr>
          <w:rFonts w:ascii="Times New Roman" w:hAnsi="Times New Roman" w:cs="Times New Roman"/>
          <w:color w:val="000000" w:themeColor="text1"/>
          <w:u w:val="single"/>
          <w:lang w:val="nl-NL"/>
        </w:rPr>
      </w:pPr>
      <w:r>
        <w:rPr>
          <w:rFonts w:ascii="Times New Roman" w:hAnsi="Times New Roman" w:cs="Times New Roman"/>
          <w:color w:val="000000" w:themeColor="text1"/>
          <w:u w:val="single"/>
          <w:lang w:val="nl-NL"/>
        </w:rPr>
        <w:t>Voorbereiding</w:t>
      </w:r>
    </w:p>
    <w:p w14:paraId="61390018" w14:textId="3C3541E8" w:rsidR="00600CEE" w:rsidRPr="008E064A" w:rsidRDefault="00DF37F1">
      <w:pPr>
        <w:rPr>
          <w:rFonts w:ascii="Times New Roman" w:hAnsi="Times New Roman" w:cs="Times New Roman"/>
          <w:color w:val="000000" w:themeColor="text1"/>
          <w:lang w:val="nl-NL"/>
        </w:rPr>
      </w:pPr>
      <w:r>
        <w:rPr>
          <w:rFonts w:ascii="Times New Roman" w:hAnsi="Times New Roman" w:cs="Times New Roman"/>
          <w:color w:val="000000" w:themeColor="text1"/>
          <w:lang w:val="nl-NL"/>
        </w:rPr>
        <w:t xml:space="preserve">Voordat ik begon met coderen, heb ik een korte C# tutorial gevolgd zodat ik kon leren hoe je </w:t>
      </w:r>
      <w:r w:rsidR="00C26A7F">
        <w:rPr>
          <w:rFonts w:ascii="Times New Roman" w:hAnsi="Times New Roman" w:cs="Times New Roman"/>
          <w:color w:val="000000" w:themeColor="text1"/>
          <w:lang w:val="nl-NL"/>
        </w:rPr>
        <w:t>C# files runt en hoe het werkt met SDK’s.</w:t>
      </w:r>
      <w:r w:rsidR="00B6600E">
        <w:rPr>
          <w:rFonts w:ascii="Times New Roman" w:hAnsi="Times New Roman" w:cs="Times New Roman"/>
          <w:color w:val="000000" w:themeColor="text1"/>
          <w:lang w:val="nl-NL"/>
        </w:rPr>
        <w:t xml:space="preserve"> Ik heb de goede versie van .NET Framework moeten downloaden</w:t>
      </w:r>
      <w:r w:rsidR="004D413E">
        <w:rPr>
          <w:rFonts w:ascii="Times New Roman" w:hAnsi="Times New Roman" w:cs="Times New Roman"/>
          <w:color w:val="000000" w:themeColor="text1"/>
          <w:lang w:val="nl-NL"/>
        </w:rPr>
        <w:t>, ook drivers voor de tablet moesten nog geïnstalleerd worden.</w:t>
      </w:r>
    </w:p>
    <w:p w14:paraId="2F2E2E33" w14:textId="5CE81176" w:rsidR="00C8762C" w:rsidRDefault="00C8762C">
      <w:pPr>
        <w:rPr>
          <w:rFonts w:ascii="Times New Roman" w:hAnsi="Times New Roman" w:cs="Times New Roman"/>
          <w:color w:val="000000" w:themeColor="text1"/>
          <w:u w:val="single"/>
          <w:lang w:val="nl-NL"/>
        </w:rPr>
      </w:pPr>
    </w:p>
    <w:p w14:paraId="4DF2C42B" w14:textId="1317830D" w:rsidR="00B62D62" w:rsidRDefault="009772FD">
      <w:pPr>
        <w:rPr>
          <w:rFonts w:ascii="Times New Roman" w:hAnsi="Times New Roman" w:cs="Times New Roman"/>
          <w:color w:val="000000" w:themeColor="text1"/>
          <w:u w:val="single"/>
          <w:lang w:val="nl-NL"/>
        </w:rPr>
      </w:pPr>
      <w:r>
        <w:rPr>
          <w:rFonts w:ascii="Times New Roman" w:hAnsi="Times New Roman" w:cs="Times New Roman"/>
          <w:color w:val="000000" w:themeColor="text1"/>
          <w:u w:val="single"/>
          <w:lang w:val="nl-NL"/>
        </w:rPr>
        <w:t>Struggle Blog</w:t>
      </w:r>
    </w:p>
    <w:p w14:paraId="080B393B" w14:textId="059C26C7" w:rsidR="009772FD" w:rsidRDefault="00320ADE">
      <w:pPr>
        <w:rPr>
          <w:rFonts w:ascii="Times New Roman" w:hAnsi="Times New Roman" w:cs="Times New Roman"/>
          <w:color w:val="000000" w:themeColor="text1"/>
          <w:lang w:val="nl-NL"/>
        </w:rPr>
      </w:pPr>
      <w:r w:rsidRPr="00D93C3F">
        <w:rPr>
          <w:rFonts w:ascii="Times New Roman" w:hAnsi="Times New Roman" w:cs="Times New Roman"/>
          <w:b/>
          <w:bCs/>
          <w:color w:val="2E74B5" w:themeColor="accent1" w:themeShade="BF"/>
          <w:lang w:val="nl-NL"/>
        </w:rPr>
        <w:t>9-3-2020</w:t>
      </w:r>
      <w:r>
        <w:rPr>
          <w:rFonts w:ascii="Times New Roman" w:hAnsi="Times New Roman" w:cs="Times New Roman"/>
          <w:color w:val="000000" w:themeColor="text1"/>
          <w:lang w:val="nl-NL"/>
        </w:rPr>
        <w:t>:</w:t>
      </w:r>
    </w:p>
    <w:p w14:paraId="528850C5" w14:textId="2B6010D6" w:rsidR="00320ADE" w:rsidRDefault="00BA2553">
      <w:pPr>
        <w:rPr>
          <w:rFonts w:ascii="Times New Roman" w:hAnsi="Times New Roman" w:cs="Times New Roman"/>
          <w:color w:val="000000" w:themeColor="text1"/>
          <w:lang w:val="nl-NL"/>
        </w:rPr>
      </w:pPr>
      <w:r>
        <w:rPr>
          <w:rFonts w:ascii="Times New Roman" w:hAnsi="Times New Roman" w:cs="Times New Roman"/>
          <w:color w:val="000000" w:themeColor="text1"/>
          <w:lang w:val="nl-NL"/>
        </w:rPr>
        <w:t xml:space="preserve">Informatie vinden over </w:t>
      </w:r>
      <w:r w:rsidR="009737CA">
        <w:rPr>
          <w:rFonts w:ascii="Times New Roman" w:hAnsi="Times New Roman" w:cs="Times New Roman"/>
          <w:color w:val="000000" w:themeColor="text1"/>
          <w:lang w:val="nl-NL"/>
        </w:rPr>
        <w:t>het programmeren met een Wacom tablet was moeilijk te vinden. Er zijn heel veel verschillende SDK’s beschikbaar voor veel verschillende doeleindes.</w:t>
      </w:r>
      <w:r w:rsidR="00EB6F6B">
        <w:rPr>
          <w:rFonts w:ascii="Times New Roman" w:hAnsi="Times New Roman" w:cs="Times New Roman"/>
          <w:color w:val="000000" w:themeColor="text1"/>
          <w:lang w:val="nl-NL"/>
        </w:rPr>
        <w:t xml:space="preserve"> Het runnen van C# files bleek ingewikkelder dan bijvoorbeeld python.</w:t>
      </w:r>
      <w:r w:rsidR="007A3781">
        <w:rPr>
          <w:rFonts w:ascii="Times New Roman" w:hAnsi="Times New Roman" w:cs="Times New Roman"/>
          <w:color w:val="000000" w:themeColor="text1"/>
          <w:lang w:val="nl-NL"/>
        </w:rPr>
        <w:t xml:space="preserve"> </w:t>
      </w:r>
    </w:p>
    <w:p w14:paraId="1F729D03" w14:textId="53984948" w:rsidR="007A3781" w:rsidRPr="009772FD" w:rsidRDefault="00251B40">
      <w:pPr>
        <w:rPr>
          <w:rFonts w:ascii="Times New Roman" w:hAnsi="Times New Roman" w:cs="Times New Roman"/>
          <w:color w:val="000000" w:themeColor="text1"/>
          <w:lang w:val="nl-NL"/>
        </w:rPr>
      </w:pPr>
      <w:r>
        <w:rPr>
          <w:rFonts w:ascii="Times New Roman" w:hAnsi="Times New Roman" w:cs="Times New Roman"/>
          <w:color w:val="000000" w:themeColor="text1"/>
          <w:lang w:val="nl-NL"/>
        </w:rPr>
        <w:t>Sample gevonden van Wacom, die de tablet zou moeten detecten, dat werkt alleen niet. Verschillende versies van Visual Studio geprobeerd en een andere sample gedownload.</w:t>
      </w:r>
    </w:p>
    <w:p w14:paraId="077309A3" w14:textId="5CFE6916" w:rsidR="004105FC" w:rsidRDefault="004105FC">
      <w:pPr>
        <w:rPr>
          <w:rFonts w:ascii="Times New Roman" w:hAnsi="Times New Roman" w:cs="Times New Roman"/>
          <w:color w:val="000000" w:themeColor="text1"/>
          <w:u w:val="single"/>
          <w:lang w:val="nl-NL"/>
        </w:rPr>
      </w:pPr>
    </w:p>
    <w:p w14:paraId="27125519" w14:textId="5DBC8636" w:rsidR="004105FC" w:rsidRDefault="004105FC">
      <w:pPr>
        <w:rPr>
          <w:rFonts w:ascii="Times New Roman" w:hAnsi="Times New Roman" w:cs="Times New Roman"/>
          <w:color w:val="000000" w:themeColor="text1"/>
          <w:lang w:val="nl-NL"/>
        </w:rPr>
      </w:pPr>
      <w:r w:rsidRPr="00D93C3F">
        <w:rPr>
          <w:rFonts w:ascii="Times New Roman" w:hAnsi="Times New Roman" w:cs="Times New Roman"/>
          <w:b/>
          <w:bCs/>
          <w:color w:val="2E74B5" w:themeColor="accent1" w:themeShade="BF"/>
          <w:lang w:val="nl-NL"/>
        </w:rPr>
        <w:t>11-3-2020</w:t>
      </w:r>
      <w:r>
        <w:rPr>
          <w:rFonts w:ascii="Times New Roman" w:hAnsi="Times New Roman" w:cs="Times New Roman"/>
          <w:color w:val="000000" w:themeColor="text1"/>
          <w:lang w:val="nl-NL"/>
        </w:rPr>
        <w:t>:</w:t>
      </w:r>
    </w:p>
    <w:p w14:paraId="283DD93C" w14:textId="66BEF854" w:rsidR="004105FC" w:rsidRDefault="008D606A">
      <w:pPr>
        <w:rPr>
          <w:rFonts w:ascii="Times New Roman" w:hAnsi="Times New Roman" w:cs="Times New Roman"/>
          <w:color w:val="000000" w:themeColor="text1"/>
          <w:lang w:val="nl-NL"/>
        </w:rPr>
      </w:pPr>
      <w:r>
        <w:rPr>
          <w:rFonts w:ascii="Times New Roman" w:hAnsi="Times New Roman" w:cs="Times New Roman"/>
          <w:color w:val="000000" w:themeColor="text1"/>
          <w:lang w:val="nl-NL"/>
        </w:rPr>
        <w:t xml:space="preserve">Voor het gebruiken van de Wacom en Ink SDK </w:t>
      </w:r>
      <w:r w:rsidR="00C226B0">
        <w:rPr>
          <w:rFonts w:ascii="Times New Roman" w:hAnsi="Times New Roman" w:cs="Times New Roman"/>
          <w:color w:val="000000" w:themeColor="text1"/>
          <w:lang w:val="nl-NL"/>
        </w:rPr>
        <w:t>moet je een license generaten, wat nogal veel gedoe is en ik niet van plan ben mijn tijd in te steken.</w:t>
      </w:r>
    </w:p>
    <w:p w14:paraId="581082E7" w14:textId="77777777" w:rsidR="004105FC" w:rsidRPr="004105FC" w:rsidRDefault="004105FC">
      <w:pPr>
        <w:rPr>
          <w:rFonts w:ascii="Times New Roman" w:hAnsi="Times New Roman" w:cs="Times New Roman"/>
          <w:color w:val="000000" w:themeColor="text1"/>
          <w:lang w:val="nl-NL"/>
        </w:rPr>
      </w:pPr>
    </w:p>
    <w:p w14:paraId="69862CE4" w14:textId="77777777" w:rsidR="00145729" w:rsidRDefault="00562D1E">
      <w:pPr>
        <w:rPr>
          <w:rFonts w:ascii="Times New Roman" w:hAnsi="Times New Roman" w:cs="Times New Roman"/>
          <w:color w:val="000000" w:themeColor="text1"/>
          <w:u w:val="single"/>
          <w:lang w:val="nl-NL"/>
        </w:rPr>
      </w:pPr>
      <w:r>
        <w:rPr>
          <w:rFonts w:ascii="Times New Roman" w:hAnsi="Times New Roman" w:cs="Times New Roman"/>
          <w:color w:val="000000" w:themeColor="text1"/>
          <w:u w:val="single"/>
          <w:lang w:val="nl-NL"/>
        </w:rPr>
        <w:t>Bronnenlijst</w:t>
      </w:r>
    </w:p>
    <w:p w14:paraId="3FA11BB4" w14:textId="330261BB" w:rsidR="009B27AE" w:rsidRDefault="007E336B">
      <w:pPr>
        <w:rPr>
          <w:rFonts w:ascii="Times New Roman" w:hAnsi="Times New Roman" w:cs="Times New Roman"/>
          <w:color w:val="000000" w:themeColor="text1"/>
          <w:lang w:val="nl-NL"/>
        </w:rPr>
      </w:pPr>
      <w:hyperlink r:id="rId13" w:history="1">
        <w:r w:rsidR="009B27AE" w:rsidRPr="00145729">
          <w:rPr>
            <w:rStyle w:val="Hyperlink"/>
            <w:rFonts w:ascii="Times New Roman" w:hAnsi="Times New Roman" w:cs="Times New Roman"/>
            <w:u w:val="none"/>
            <w:lang w:val="nl-NL"/>
          </w:rPr>
          <w:t>https://developer.wacom.com/en-us/developer-dashboard/downloads#wacom-device-kit</w:t>
        </w:r>
      </w:hyperlink>
    </w:p>
    <w:p w14:paraId="7D6C04F1" w14:textId="5697AA12" w:rsidR="00BE0A71" w:rsidRDefault="007E336B">
      <w:pPr>
        <w:rPr>
          <w:rFonts w:ascii="Times New Roman" w:hAnsi="Times New Roman" w:cs="Times New Roman"/>
          <w:color w:val="000000" w:themeColor="text1"/>
          <w:lang w:val="nl-NL"/>
        </w:rPr>
      </w:pPr>
      <w:hyperlink r:id="rId14" w:history="1">
        <w:r w:rsidR="00BE0A71" w:rsidRPr="00BE0A71">
          <w:rPr>
            <w:rStyle w:val="Hyperlink"/>
            <w:rFonts w:ascii="Times New Roman" w:hAnsi="Times New Roman" w:cs="Times New Roman"/>
            <w:u w:val="none"/>
            <w:lang w:val="nl-NL"/>
          </w:rPr>
          <w:t>https://docs.microsoft.com/en-us/dotnet/csharp/language-reference/compiler-options/command-line-building-with-csc-exe</w:t>
        </w:r>
      </w:hyperlink>
    </w:p>
    <w:p w14:paraId="673B46A4" w14:textId="24EF3779" w:rsidR="00696FD0" w:rsidRPr="00DB7DF6" w:rsidRDefault="007E336B">
      <w:pPr>
        <w:rPr>
          <w:rStyle w:val="Hyperlink"/>
          <w:rFonts w:ascii="Times New Roman" w:hAnsi="Times New Roman" w:cs="Times New Roman"/>
          <w:u w:val="none"/>
          <w:lang w:val="nl-NL"/>
        </w:rPr>
      </w:pPr>
      <w:hyperlink r:id="rId15" w:history="1">
        <w:r w:rsidR="00696FD0" w:rsidRPr="00DB7DF6">
          <w:rPr>
            <w:rStyle w:val="Hyperlink"/>
            <w:rFonts w:ascii="Times New Roman" w:hAnsi="Times New Roman" w:cs="Times New Roman"/>
            <w:u w:val="none"/>
            <w:lang w:val="nl-NL"/>
          </w:rPr>
          <w:t>https://stackoverflow.com/questions/271438/how-to-execute-c-sharp-file</w:t>
        </w:r>
      </w:hyperlink>
    </w:p>
    <w:p w14:paraId="082FE2DE" w14:textId="26282C6C" w:rsidR="00DB7DF6" w:rsidRDefault="007E336B">
      <w:pPr>
        <w:rPr>
          <w:rStyle w:val="Hyperlink"/>
          <w:rFonts w:ascii="Times New Roman" w:hAnsi="Times New Roman" w:cs="Times New Roman"/>
          <w:u w:val="none"/>
          <w:lang w:val="nl-NL"/>
        </w:rPr>
      </w:pPr>
      <w:hyperlink r:id="rId16" w:history="1">
        <w:r w:rsidR="00DB7DF6" w:rsidRPr="00DB7DF6">
          <w:rPr>
            <w:rStyle w:val="Hyperlink"/>
            <w:rFonts w:ascii="Times New Roman" w:hAnsi="Times New Roman" w:cs="Times New Roman"/>
            <w:u w:val="none"/>
            <w:lang w:val="nl-NL"/>
          </w:rPr>
          <w:t>https://github.com/Wacom-Developer/will-sdk-for-devices-windows-uwp</w:t>
        </w:r>
      </w:hyperlink>
    </w:p>
    <w:p w14:paraId="6E3CF782" w14:textId="77777777" w:rsidR="009E5CE5" w:rsidRPr="00D86A9A" w:rsidRDefault="009E5CE5">
      <w:pPr>
        <w:rPr>
          <w:rFonts w:ascii="Times New Roman" w:hAnsi="Times New Roman" w:cs="Times New Roman"/>
          <w:lang w:val="nl-NL"/>
        </w:rPr>
      </w:pPr>
    </w:p>
    <w:p w14:paraId="6F732984" w14:textId="1064E3B0" w:rsidR="00C226B0" w:rsidRPr="00D86A9A" w:rsidRDefault="009E5CE5">
      <w:pPr>
        <w:rPr>
          <w:rFonts w:ascii="Times New Roman" w:hAnsi="Times New Roman" w:cs="Times New Roman"/>
          <w:lang w:val="nl-NL"/>
        </w:rPr>
      </w:pPr>
      <w:r>
        <w:rPr>
          <w:noProof/>
        </w:rPr>
        <w:drawing>
          <wp:inline distT="0" distB="0" distL="0" distR="0" wp14:anchorId="798D2A3A" wp14:editId="7985784C">
            <wp:extent cx="1958340" cy="195834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58340" cy="1958340"/>
                    </a:xfrm>
                    <a:prstGeom prst="rect">
                      <a:avLst/>
                    </a:prstGeom>
                    <a:noFill/>
                    <a:ln>
                      <a:noFill/>
                    </a:ln>
                  </pic:spPr>
                </pic:pic>
              </a:graphicData>
            </a:graphic>
          </wp:inline>
        </w:drawing>
      </w:r>
    </w:p>
    <w:p w14:paraId="6E310DBF" w14:textId="427A8BEC" w:rsidR="00C226B0" w:rsidRDefault="00C226B0">
      <w:pPr>
        <w:rPr>
          <w:rFonts w:ascii="Times New Roman" w:hAnsi="Times New Roman" w:cs="Times New Roman"/>
          <w:color w:val="000000" w:themeColor="text1"/>
          <w:lang w:val="nl-NL"/>
        </w:rPr>
      </w:pPr>
      <w:r>
        <w:rPr>
          <w:rFonts w:ascii="Times New Roman" w:hAnsi="Times New Roman" w:cs="Times New Roman"/>
          <w:color w:val="000000" w:themeColor="text1"/>
          <w:lang w:val="nl-NL"/>
        </w:rPr>
        <w:lastRenderedPageBreak/>
        <w:t>ARDUINO</w:t>
      </w:r>
    </w:p>
    <w:p w14:paraId="7256A902" w14:textId="019EAE7C" w:rsidR="00C226B0" w:rsidRDefault="00C226B0">
      <w:pPr>
        <w:rPr>
          <w:rFonts w:ascii="Times New Roman" w:hAnsi="Times New Roman" w:cs="Times New Roman"/>
          <w:color w:val="000000" w:themeColor="text1"/>
          <w:lang w:val="nl-NL"/>
        </w:rPr>
      </w:pPr>
    </w:p>
    <w:p w14:paraId="3F988F28" w14:textId="1316DF81" w:rsidR="00C226B0" w:rsidRDefault="0057320B">
      <w:pPr>
        <w:rPr>
          <w:rFonts w:ascii="Times New Roman" w:hAnsi="Times New Roman" w:cs="Times New Roman"/>
          <w:color w:val="000000" w:themeColor="text1"/>
          <w:u w:val="single"/>
          <w:lang w:val="nl-NL"/>
        </w:rPr>
      </w:pPr>
      <w:r>
        <w:rPr>
          <w:rFonts w:ascii="Times New Roman" w:hAnsi="Times New Roman" w:cs="Times New Roman"/>
          <w:color w:val="000000" w:themeColor="text1"/>
          <w:u w:val="single"/>
          <w:lang w:val="nl-NL"/>
        </w:rPr>
        <w:t>Onderzoek</w:t>
      </w:r>
    </w:p>
    <w:p w14:paraId="25466507" w14:textId="2E34D81C" w:rsidR="00826616" w:rsidRDefault="00D86A9A">
      <w:pPr>
        <w:rPr>
          <w:rFonts w:ascii="Times New Roman" w:hAnsi="Times New Roman" w:cs="Times New Roman"/>
          <w:color w:val="000000" w:themeColor="text1"/>
          <w:lang w:val="nl-NL"/>
        </w:rPr>
      </w:pPr>
      <w:r>
        <w:rPr>
          <w:rFonts w:ascii="Times New Roman" w:hAnsi="Times New Roman" w:cs="Times New Roman"/>
          <w:color w:val="000000" w:themeColor="text1"/>
          <w:lang w:val="nl-NL"/>
        </w:rPr>
        <w:t xml:space="preserve">Voor de Arduino heb ik niet veel onderzocht. </w:t>
      </w:r>
      <w:r w:rsidR="00633528">
        <w:rPr>
          <w:rFonts w:ascii="Times New Roman" w:hAnsi="Times New Roman" w:cs="Times New Roman"/>
          <w:color w:val="000000" w:themeColor="text1"/>
          <w:lang w:val="nl-NL"/>
        </w:rPr>
        <w:t>Ik heb er gewoon één van school geleend en ik heb daar samen met Armando een beetje mee rondgespeeld.</w:t>
      </w:r>
      <w:r w:rsidR="00F92103">
        <w:rPr>
          <w:rFonts w:ascii="Times New Roman" w:hAnsi="Times New Roman" w:cs="Times New Roman"/>
          <w:color w:val="000000" w:themeColor="text1"/>
          <w:lang w:val="nl-NL"/>
        </w:rPr>
        <w:t xml:space="preserve"> Het Arduino programma</w:t>
      </w:r>
      <w:r w:rsidR="001A2DD9">
        <w:rPr>
          <w:rFonts w:ascii="Times New Roman" w:hAnsi="Times New Roman" w:cs="Times New Roman"/>
          <w:color w:val="000000" w:themeColor="text1"/>
          <w:lang w:val="nl-NL"/>
        </w:rPr>
        <w:t>, wat gebruik maakt van een versimpelde versie van C++,</w:t>
      </w:r>
      <w:r w:rsidR="00F92103">
        <w:rPr>
          <w:rFonts w:ascii="Times New Roman" w:hAnsi="Times New Roman" w:cs="Times New Roman"/>
          <w:color w:val="000000" w:themeColor="text1"/>
          <w:lang w:val="nl-NL"/>
        </w:rPr>
        <w:t xml:space="preserve"> heb ik natuurlijk gedownload en vervolgens hebben we een klein lampje laten branden d.m.v. een knopje</w:t>
      </w:r>
      <w:r w:rsidR="004010BD">
        <w:rPr>
          <w:rFonts w:ascii="Times New Roman" w:hAnsi="Times New Roman" w:cs="Times New Roman"/>
          <w:color w:val="000000" w:themeColor="text1"/>
          <w:lang w:val="nl-NL"/>
        </w:rPr>
        <w:t xml:space="preserve"> om het te testen en daarna </w:t>
      </w:r>
      <w:r w:rsidR="002F47D4">
        <w:rPr>
          <w:rFonts w:ascii="Times New Roman" w:hAnsi="Times New Roman" w:cs="Times New Roman"/>
          <w:color w:val="000000" w:themeColor="text1"/>
          <w:lang w:val="nl-NL"/>
        </w:rPr>
        <w:t>de input in plaats van naar het lampje, naar mijn laptop laten gaan.</w:t>
      </w:r>
      <w:r w:rsidR="00B54322">
        <w:rPr>
          <w:rFonts w:ascii="Times New Roman" w:hAnsi="Times New Roman" w:cs="Times New Roman"/>
          <w:color w:val="000000" w:themeColor="text1"/>
          <w:lang w:val="nl-NL"/>
        </w:rPr>
        <w:t xml:space="preserve"> </w:t>
      </w:r>
    </w:p>
    <w:p w14:paraId="0A2DC0D9" w14:textId="184BF9F5" w:rsidR="00826616" w:rsidRDefault="00826616">
      <w:pPr>
        <w:rPr>
          <w:rFonts w:ascii="Times New Roman" w:hAnsi="Times New Roman" w:cs="Times New Roman"/>
          <w:color w:val="000000" w:themeColor="text1"/>
          <w:lang w:val="nl-NL"/>
        </w:rPr>
      </w:pPr>
    </w:p>
    <w:p w14:paraId="2B05665C" w14:textId="167E750E" w:rsidR="0011003C" w:rsidRDefault="00826616" w:rsidP="002A6B84">
      <w:pPr>
        <w:rPr>
          <w:rFonts w:ascii="Times New Roman" w:hAnsi="Times New Roman" w:cs="Times New Roman"/>
          <w:color w:val="000000" w:themeColor="text1"/>
          <w:lang w:val="nl-NL"/>
        </w:rPr>
      </w:pPr>
      <w:r>
        <w:rPr>
          <w:noProof/>
        </w:rPr>
        <w:drawing>
          <wp:inline distT="0" distB="0" distL="0" distR="0" wp14:anchorId="33869A16" wp14:editId="5F157376">
            <wp:extent cx="2781300" cy="2085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81300" cy="2085975"/>
                    </a:xfrm>
                    <a:prstGeom prst="rect">
                      <a:avLst/>
                    </a:prstGeom>
                    <a:noFill/>
                    <a:ln>
                      <a:noFill/>
                    </a:ln>
                  </pic:spPr>
                </pic:pic>
              </a:graphicData>
            </a:graphic>
          </wp:inline>
        </w:drawing>
      </w:r>
    </w:p>
    <w:p w14:paraId="7DE25A54" w14:textId="6FB04B6A" w:rsidR="0057320B" w:rsidRDefault="0057320B">
      <w:pPr>
        <w:rPr>
          <w:rFonts w:ascii="Times New Roman" w:hAnsi="Times New Roman" w:cs="Times New Roman"/>
          <w:color w:val="000000" w:themeColor="text1"/>
          <w:lang w:val="nl-NL"/>
        </w:rPr>
      </w:pPr>
    </w:p>
    <w:p w14:paraId="594A07EF" w14:textId="1B206A41" w:rsidR="0057320B" w:rsidRDefault="0057320B">
      <w:pPr>
        <w:rPr>
          <w:rFonts w:ascii="Times New Roman" w:hAnsi="Times New Roman" w:cs="Times New Roman"/>
          <w:color w:val="000000" w:themeColor="text1"/>
          <w:u w:val="single"/>
          <w:lang w:val="nl-NL"/>
        </w:rPr>
      </w:pPr>
      <w:r>
        <w:rPr>
          <w:rFonts w:ascii="Times New Roman" w:hAnsi="Times New Roman" w:cs="Times New Roman"/>
          <w:color w:val="000000" w:themeColor="text1"/>
          <w:u w:val="single"/>
          <w:lang w:val="nl-NL"/>
        </w:rPr>
        <w:t>Ontwerp</w:t>
      </w:r>
    </w:p>
    <w:p w14:paraId="00B3141C" w14:textId="3B986504" w:rsidR="006A3F60" w:rsidRDefault="00F6179D">
      <w:pPr>
        <w:rPr>
          <w:rFonts w:ascii="Times New Roman" w:hAnsi="Times New Roman" w:cs="Times New Roman"/>
          <w:color w:val="000000" w:themeColor="text1"/>
          <w:lang w:val="nl-NL"/>
        </w:rPr>
      </w:pPr>
      <w:r w:rsidRPr="00F6179D">
        <w:rPr>
          <w:rFonts w:ascii="Times New Roman" w:hAnsi="Times New Roman" w:cs="Times New Roman"/>
          <w:color w:val="000000" w:themeColor="text1"/>
          <w:lang w:val="nl-NL"/>
        </w:rPr>
        <w:t>Ik wil Pop the Lock maken</w:t>
      </w:r>
      <w:r>
        <w:rPr>
          <w:rFonts w:ascii="Times New Roman" w:hAnsi="Times New Roman" w:cs="Times New Roman"/>
          <w:color w:val="000000" w:themeColor="text1"/>
          <w:lang w:val="nl-NL"/>
        </w:rPr>
        <w:t xml:space="preserve"> met een Arduino. De input is één knop die je op het goede moment moet indrukken</w:t>
      </w:r>
      <w:r w:rsidR="002F47D4">
        <w:rPr>
          <w:rFonts w:ascii="Times New Roman" w:hAnsi="Times New Roman" w:cs="Times New Roman"/>
          <w:color w:val="000000" w:themeColor="text1"/>
          <w:lang w:val="nl-NL"/>
        </w:rPr>
        <w:t xml:space="preserve">. </w:t>
      </w:r>
      <w:r w:rsidR="001C609E">
        <w:rPr>
          <w:rFonts w:ascii="Times New Roman" w:hAnsi="Times New Roman" w:cs="Times New Roman"/>
          <w:color w:val="000000" w:themeColor="text1"/>
          <w:lang w:val="nl-NL"/>
        </w:rPr>
        <w:t xml:space="preserve">Pop the lock is een spel waarin </w:t>
      </w:r>
      <w:r w:rsidR="00842124">
        <w:rPr>
          <w:rFonts w:ascii="Times New Roman" w:hAnsi="Times New Roman" w:cs="Times New Roman"/>
          <w:color w:val="000000" w:themeColor="text1"/>
          <w:lang w:val="nl-NL"/>
        </w:rPr>
        <w:t>een balkje rondjes draait en elke keer dat hij op het rondje land, dat ergens op die route staat, moet je op het goede moment op de knop drukken</w:t>
      </w:r>
      <w:r w:rsidR="00F07625">
        <w:rPr>
          <w:rFonts w:ascii="Times New Roman" w:hAnsi="Times New Roman" w:cs="Times New Roman"/>
          <w:color w:val="000000" w:themeColor="text1"/>
          <w:lang w:val="nl-NL"/>
        </w:rPr>
        <w:t xml:space="preserve"> en dan gaat het balkje de andere kant op draaien.</w:t>
      </w:r>
    </w:p>
    <w:p w14:paraId="13EA52F3" w14:textId="1F7CED3A" w:rsidR="006A3F60" w:rsidRDefault="006A3F60">
      <w:pPr>
        <w:rPr>
          <w:rFonts w:ascii="Times New Roman" w:hAnsi="Times New Roman" w:cs="Times New Roman"/>
          <w:color w:val="000000" w:themeColor="text1"/>
          <w:lang w:val="nl-NL"/>
        </w:rPr>
      </w:pPr>
    </w:p>
    <w:p w14:paraId="3701C61F" w14:textId="7A5186B6" w:rsidR="002A6B84" w:rsidRDefault="006A3F60" w:rsidP="00DA40E8">
      <w:pPr>
        <w:rPr>
          <w:rFonts w:ascii="Times New Roman" w:hAnsi="Times New Roman" w:cs="Times New Roman"/>
          <w:color w:val="000000" w:themeColor="text1"/>
          <w:lang w:val="nl-NL"/>
        </w:rPr>
      </w:pPr>
      <w:r>
        <w:rPr>
          <w:noProof/>
        </w:rPr>
        <w:drawing>
          <wp:inline distT="0" distB="0" distL="0" distR="0" wp14:anchorId="1CB7C4D1" wp14:editId="43F4AEA7">
            <wp:extent cx="2926080" cy="1645919"/>
            <wp:effectExtent l="0" t="0" r="7620" b="0"/>
            <wp:docPr id="1" name="Picture 1" descr="POP THE LOCK GAME APP - Gameplay Trailer - Level 1 - 3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P THE LOCK GAME APP - Gameplay Trailer - Level 1 - 34 ..."/>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62224" cy="1666250"/>
                    </a:xfrm>
                    <a:prstGeom prst="rect">
                      <a:avLst/>
                    </a:prstGeom>
                    <a:noFill/>
                    <a:ln>
                      <a:noFill/>
                    </a:ln>
                  </pic:spPr>
                </pic:pic>
              </a:graphicData>
            </a:graphic>
          </wp:inline>
        </w:drawing>
      </w:r>
    </w:p>
    <w:p w14:paraId="24A9FD76" w14:textId="286D6FC3" w:rsidR="009769F8" w:rsidRDefault="009769F8" w:rsidP="00DA40E8">
      <w:pPr>
        <w:rPr>
          <w:rFonts w:ascii="Times New Roman" w:hAnsi="Times New Roman" w:cs="Times New Roman"/>
          <w:color w:val="000000" w:themeColor="text1"/>
          <w:lang w:val="nl-NL"/>
        </w:rPr>
      </w:pPr>
    </w:p>
    <w:p w14:paraId="7224E29A" w14:textId="64EDD226" w:rsidR="009769F8" w:rsidRDefault="008F036C" w:rsidP="00DA40E8">
      <w:pPr>
        <w:rPr>
          <w:rFonts w:ascii="Times New Roman" w:hAnsi="Times New Roman" w:cs="Times New Roman"/>
          <w:color w:val="000000" w:themeColor="text1"/>
          <w:u w:val="single"/>
          <w:lang w:val="nl-NL"/>
        </w:rPr>
      </w:pPr>
      <w:r>
        <w:rPr>
          <w:rFonts w:ascii="Times New Roman" w:hAnsi="Times New Roman" w:cs="Times New Roman"/>
          <w:color w:val="000000" w:themeColor="text1"/>
          <w:u w:val="single"/>
          <w:lang w:val="nl-NL"/>
        </w:rPr>
        <w:t xml:space="preserve">Unity </w:t>
      </w:r>
      <w:r w:rsidR="00894B6E">
        <w:rPr>
          <w:rFonts w:ascii="Times New Roman" w:hAnsi="Times New Roman" w:cs="Times New Roman"/>
          <w:color w:val="000000" w:themeColor="text1"/>
          <w:u w:val="single"/>
          <w:lang w:val="nl-NL"/>
        </w:rPr>
        <w:t>code</w:t>
      </w:r>
    </w:p>
    <w:p w14:paraId="12A3F125" w14:textId="05FD837A" w:rsidR="00F74288" w:rsidRPr="00F74288" w:rsidRDefault="00F74288" w:rsidP="00DA40E8">
      <w:pPr>
        <w:rPr>
          <w:rFonts w:ascii="Times New Roman" w:hAnsi="Times New Roman" w:cs="Times New Roman"/>
          <w:color w:val="000000" w:themeColor="text1"/>
          <w:lang w:val="nl-NL"/>
        </w:rPr>
      </w:pPr>
      <w:r>
        <w:rPr>
          <w:rFonts w:ascii="Times New Roman" w:hAnsi="Times New Roman" w:cs="Times New Roman"/>
          <w:color w:val="000000" w:themeColor="text1"/>
          <w:lang w:val="nl-NL"/>
        </w:rPr>
        <w:t xml:space="preserve">Voor het maken van de game heb ik voor </w:t>
      </w:r>
      <w:r w:rsidR="00FE11CE">
        <w:rPr>
          <w:rFonts w:ascii="Times New Roman" w:hAnsi="Times New Roman" w:cs="Times New Roman"/>
          <w:color w:val="000000" w:themeColor="text1"/>
          <w:lang w:val="nl-NL"/>
        </w:rPr>
        <w:t>bepaalde</w:t>
      </w:r>
      <w:r>
        <w:rPr>
          <w:rFonts w:ascii="Times New Roman" w:hAnsi="Times New Roman" w:cs="Times New Roman"/>
          <w:color w:val="000000" w:themeColor="text1"/>
          <w:lang w:val="nl-NL"/>
        </w:rPr>
        <w:t xml:space="preserve"> game mechanics een tutorial gevolgd die functies gebruikte die nodig waren voor deze game die ik nog niet kende. Ook heb ik assets voor de game van deze github afgehaald. </w:t>
      </w:r>
      <w:r w:rsidR="00FE11CE">
        <w:rPr>
          <w:rFonts w:ascii="Times New Roman" w:hAnsi="Times New Roman" w:cs="Times New Roman"/>
          <w:color w:val="000000" w:themeColor="text1"/>
          <w:lang w:val="nl-NL"/>
        </w:rPr>
        <w:t>Veel heb ik niet van zijn code gebruikt, het ging vooral om de RotateAround die gebruikt moet worden om de paddle rond te laten draaien en een systeem om de gele dots random te laten respawnen (ik had geen idee hoe ik dat zou moeten doen).</w:t>
      </w:r>
    </w:p>
    <w:p w14:paraId="6FDC1593" w14:textId="374B2C61" w:rsidR="00E46F34" w:rsidRDefault="00ED3F4E" w:rsidP="00DA40E8">
      <w:pPr>
        <w:rPr>
          <w:rFonts w:ascii="Times New Roman" w:hAnsi="Times New Roman" w:cs="Times New Roman"/>
          <w:color w:val="000000" w:themeColor="text1"/>
          <w:u w:val="single"/>
          <w:lang w:val="nl-NL"/>
        </w:rPr>
      </w:pPr>
      <w:r>
        <w:rPr>
          <w:rFonts w:ascii="Times New Roman" w:hAnsi="Times New Roman" w:cs="Times New Roman"/>
          <w:color w:val="000000" w:themeColor="text1"/>
          <w:u w:val="single"/>
          <w:lang w:val="nl-NL"/>
        </w:rPr>
        <w:br w:type="page"/>
      </w:r>
      <w:r w:rsidR="00E46F34">
        <w:rPr>
          <w:rFonts w:ascii="Times New Roman" w:hAnsi="Times New Roman" w:cs="Times New Roman"/>
          <w:color w:val="000000" w:themeColor="text1"/>
          <w:u w:val="single"/>
          <w:lang w:val="nl-NL"/>
        </w:rPr>
        <w:lastRenderedPageBreak/>
        <w:t>Struggle Blog</w:t>
      </w:r>
    </w:p>
    <w:p w14:paraId="6B91AEF8" w14:textId="113E1E96" w:rsidR="00E46F34" w:rsidRDefault="00E46F34" w:rsidP="00DA40E8">
      <w:pPr>
        <w:rPr>
          <w:rFonts w:ascii="Times New Roman" w:hAnsi="Times New Roman" w:cs="Times New Roman"/>
          <w:color w:val="000000" w:themeColor="text1"/>
          <w:lang w:val="nl-NL"/>
        </w:rPr>
      </w:pPr>
      <w:r w:rsidRPr="00F809A6">
        <w:rPr>
          <w:rFonts w:ascii="Times New Roman" w:hAnsi="Times New Roman" w:cs="Times New Roman"/>
          <w:b/>
          <w:bCs/>
          <w:color w:val="2E74B5" w:themeColor="accent1" w:themeShade="BF"/>
          <w:lang w:val="nl-NL"/>
        </w:rPr>
        <w:t>12-3-2020</w:t>
      </w:r>
      <w:r>
        <w:rPr>
          <w:rFonts w:ascii="Times New Roman" w:hAnsi="Times New Roman" w:cs="Times New Roman"/>
          <w:color w:val="000000" w:themeColor="text1"/>
          <w:lang w:val="nl-NL"/>
        </w:rPr>
        <w:t>:</w:t>
      </w:r>
    </w:p>
    <w:p w14:paraId="262E4904" w14:textId="77777777" w:rsidR="00B7692B" w:rsidRDefault="00826616" w:rsidP="00DA40E8">
      <w:pPr>
        <w:rPr>
          <w:rFonts w:ascii="Times New Roman" w:hAnsi="Times New Roman" w:cs="Times New Roman"/>
          <w:color w:val="000000" w:themeColor="text1"/>
          <w:lang w:val="nl-NL"/>
        </w:rPr>
      </w:pPr>
      <w:r>
        <w:rPr>
          <w:rFonts w:ascii="Times New Roman" w:hAnsi="Times New Roman" w:cs="Times New Roman"/>
          <w:color w:val="000000" w:themeColor="text1"/>
          <w:lang w:val="nl-NL"/>
        </w:rPr>
        <w:t xml:space="preserve">Door een rede die ik nog steeds niet begrijp, gaf de Arduino bij geen </w:t>
      </w:r>
      <w:r w:rsidR="0093516E">
        <w:rPr>
          <w:rFonts w:ascii="Times New Roman" w:hAnsi="Times New Roman" w:cs="Times New Roman"/>
          <w:color w:val="000000" w:themeColor="text1"/>
          <w:lang w:val="nl-NL"/>
        </w:rPr>
        <w:t xml:space="preserve">vol elektriciteitscircuit alsnog lagere volt waardes aan, maar bij het indrukken van de knop gaf hij wel de max waarde aan. Daarom </w:t>
      </w:r>
      <w:r w:rsidR="00B7692B">
        <w:rPr>
          <w:rFonts w:ascii="Times New Roman" w:hAnsi="Times New Roman" w:cs="Times New Roman"/>
          <w:color w:val="000000" w:themeColor="text1"/>
          <w:lang w:val="nl-NL"/>
        </w:rPr>
        <w:t>heb ik ervoor gezorgd dat ‘button’ true is als de volt waarde maximaal is.</w:t>
      </w:r>
    </w:p>
    <w:p w14:paraId="1728207C" w14:textId="58B3E76F" w:rsidR="00E46F34" w:rsidRPr="00E46F34" w:rsidRDefault="00BF3601" w:rsidP="00DA40E8">
      <w:pPr>
        <w:rPr>
          <w:rFonts w:ascii="Times New Roman" w:hAnsi="Times New Roman" w:cs="Times New Roman"/>
          <w:color w:val="000000" w:themeColor="text1"/>
          <w:lang w:val="nl-NL"/>
        </w:rPr>
      </w:pPr>
      <w:r>
        <w:rPr>
          <w:rFonts w:ascii="Times New Roman" w:hAnsi="Times New Roman" w:cs="Times New Roman"/>
          <w:color w:val="000000" w:themeColor="text1"/>
          <w:lang w:val="nl-NL"/>
        </w:rPr>
        <w:t xml:space="preserve">Bij het maken van de button voor de game liepen we tegen het probleem aan dat de button alleen getriggerd moet worden het moment dat je hem indrukt, niet zolang je hem ingedrukt houdt. Daarvoor moest ik dus handmatig code schrijven, aangezien er geen </w:t>
      </w:r>
      <w:r w:rsidR="00C06CF7">
        <w:rPr>
          <w:rFonts w:ascii="Times New Roman" w:hAnsi="Times New Roman" w:cs="Times New Roman"/>
          <w:color w:val="000000" w:themeColor="text1"/>
          <w:lang w:val="nl-NL"/>
        </w:rPr>
        <w:t>KeyDown of iets dergelijks is voor Arduino.</w:t>
      </w:r>
    </w:p>
    <w:p w14:paraId="215DD4DA" w14:textId="48CBE730" w:rsidR="00E46F34" w:rsidRDefault="00E46F34" w:rsidP="00DA40E8">
      <w:pPr>
        <w:rPr>
          <w:rFonts w:ascii="Times New Roman" w:hAnsi="Times New Roman" w:cs="Times New Roman"/>
          <w:color w:val="000000" w:themeColor="text1"/>
          <w:lang w:val="nl-NL"/>
        </w:rPr>
      </w:pPr>
    </w:p>
    <w:p w14:paraId="1208C02E" w14:textId="37E280CD" w:rsidR="00201FA9" w:rsidRDefault="00201FA9" w:rsidP="00201FA9">
      <w:pPr>
        <w:rPr>
          <w:rFonts w:ascii="Times New Roman" w:hAnsi="Times New Roman" w:cs="Times New Roman"/>
          <w:color w:val="000000" w:themeColor="text1"/>
          <w:lang w:val="nl-NL"/>
        </w:rPr>
      </w:pPr>
      <w:r w:rsidRPr="00F809A6">
        <w:rPr>
          <w:rFonts w:ascii="Times New Roman" w:hAnsi="Times New Roman" w:cs="Times New Roman"/>
          <w:b/>
          <w:bCs/>
          <w:color w:val="2E74B5" w:themeColor="accent1" w:themeShade="BF"/>
          <w:lang w:val="nl-NL"/>
        </w:rPr>
        <w:t>1</w:t>
      </w:r>
      <w:r>
        <w:rPr>
          <w:rFonts w:ascii="Times New Roman" w:hAnsi="Times New Roman" w:cs="Times New Roman"/>
          <w:b/>
          <w:bCs/>
          <w:color w:val="2E74B5" w:themeColor="accent1" w:themeShade="BF"/>
          <w:lang w:val="nl-NL"/>
        </w:rPr>
        <w:t>3</w:t>
      </w:r>
      <w:r w:rsidRPr="00F809A6">
        <w:rPr>
          <w:rFonts w:ascii="Times New Roman" w:hAnsi="Times New Roman" w:cs="Times New Roman"/>
          <w:b/>
          <w:bCs/>
          <w:color w:val="2E74B5" w:themeColor="accent1" w:themeShade="BF"/>
          <w:lang w:val="nl-NL"/>
        </w:rPr>
        <w:t>-3-2020</w:t>
      </w:r>
      <w:r>
        <w:rPr>
          <w:rFonts w:ascii="Times New Roman" w:hAnsi="Times New Roman" w:cs="Times New Roman"/>
          <w:color w:val="000000" w:themeColor="text1"/>
          <w:lang w:val="nl-NL"/>
        </w:rPr>
        <w:t>:</w:t>
      </w:r>
    </w:p>
    <w:p w14:paraId="5170FEBE" w14:textId="2509C3C4" w:rsidR="00201FA9" w:rsidRDefault="000B6676" w:rsidP="00DA40E8">
      <w:pPr>
        <w:rPr>
          <w:rFonts w:ascii="Times New Roman" w:hAnsi="Times New Roman" w:cs="Times New Roman"/>
          <w:color w:val="000000" w:themeColor="text1"/>
          <w:lang w:val="nl-NL"/>
        </w:rPr>
      </w:pPr>
      <w:r>
        <w:rPr>
          <w:rFonts w:ascii="Times New Roman" w:hAnsi="Times New Roman" w:cs="Times New Roman"/>
          <w:color w:val="000000" w:themeColor="text1"/>
          <w:lang w:val="nl-NL"/>
        </w:rPr>
        <w:t>Gebruik gemaakt van een switch case in de Arduino code, aangezien dat beter werkt een veel minder code is. Ik heb een state machine gemaakt, die in de gaten houdt of de knop al eerder is ingedrukt of niet.</w:t>
      </w:r>
    </w:p>
    <w:p w14:paraId="02A7F49F" w14:textId="00603701" w:rsidR="001D19F0" w:rsidRDefault="001D19F0" w:rsidP="00DA40E8">
      <w:pPr>
        <w:rPr>
          <w:rFonts w:ascii="Times New Roman" w:hAnsi="Times New Roman" w:cs="Times New Roman"/>
          <w:color w:val="000000" w:themeColor="text1"/>
          <w:lang w:val="nl-NL"/>
        </w:rPr>
      </w:pPr>
    </w:p>
    <w:p w14:paraId="191C55F0" w14:textId="17B31DFF" w:rsidR="001D19F0" w:rsidRDefault="001D19F0" w:rsidP="001D19F0">
      <w:pPr>
        <w:rPr>
          <w:rFonts w:ascii="Times New Roman" w:hAnsi="Times New Roman" w:cs="Times New Roman"/>
          <w:color w:val="000000" w:themeColor="text1"/>
          <w:lang w:val="nl-NL"/>
        </w:rPr>
      </w:pPr>
      <w:r>
        <w:rPr>
          <w:rFonts w:ascii="Times New Roman" w:hAnsi="Times New Roman" w:cs="Times New Roman"/>
          <w:b/>
          <w:bCs/>
          <w:color w:val="2E74B5" w:themeColor="accent1" w:themeShade="BF"/>
          <w:lang w:val="nl-NL"/>
        </w:rPr>
        <w:t>9-4</w:t>
      </w:r>
      <w:r w:rsidRPr="00F809A6">
        <w:rPr>
          <w:rFonts w:ascii="Times New Roman" w:hAnsi="Times New Roman" w:cs="Times New Roman"/>
          <w:b/>
          <w:bCs/>
          <w:color w:val="2E74B5" w:themeColor="accent1" w:themeShade="BF"/>
          <w:lang w:val="nl-NL"/>
        </w:rPr>
        <w:t>-2020</w:t>
      </w:r>
      <w:r>
        <w:rPr>
          <w:rFonts w:ascii="Times New Roman" w:hAnsi="Times New Roman" w:cs="Times New Roman"/>
          <w:color w:val="000000" w:themeColor="text1"/>
          <w:lang w:val="nl-NL"/>
        </w:rPr>
        <w:t>:</w:t>
      </w:r>
    </w:p>
    <w:p w14:paraId="062AE089" w14:textId="49CD11AB" w:rsidR="001D19F0" w:rsidRDefault="006B0296" w:rsidP="00DA40E8">
      <w:pPr>
        <w:rPr>
          <w:rFonts w:ascii="Times New Roman" w:hAnsi="Times New Roman" w:cs="Times New Roman"/>
          <w:color w:val="000000" w:themeColor="text1"/>
          <w:lang w:val="nl-NL"/>
        </w:rPr>
      </w:pPr>
      <w:r>
        <w:rPr>
          <w:rFonts w:ascii="Times New Roman" w:hAnsi="Times New Roman" w:cs="Times New Roman"/>
          <w:color w:val="000000" w:themeColor="text1"/>
          <w:lang w:val="nl-NL"/>
        </w:rPr>
        <w:t xml:space="preserve">Nieuwe Arduino aan de praat gekregen met de code die ik al had. Heb het circuit een beetje moeten aanpassen </w:t>
      </w:r>
      <w:r w:rsidR="00850C99">
        <w:rPr>
          <w:rFonts w:ascii="Times New Roman" w:hAnsi="Times New Roman" w:cs="Times New Roman"/>
          <w:color w:val="000000" w:themeColor="text1"/>
          <w:lang w:val="nl-NL"/>
        </w:rPr>
        <w:t>zodat hij weer werkte en aan het begin flikkerde het lampje ook als ik de knop indrukte, maar dat is nu ook gefixt.</w:t>
      </w:r>
    </w:p>
    <w:p w14:paraId="5B2BAC34" w14:textId="43A44713" w:rsidR="00FE11CE" w:rsidRDefault="00FE11CE" w:rsidP="00DA40E8">
      <w:pPr>
        <w:rPr>
          <w:rFonts w:ascii="Times New Roman" w:hAnsi="Times New Roman" w:cs="Times New Roman"/>
          <w:color w:val="000000" w:themeColor="text1"/>
          <w:lang w:val="nl-NL"/>
        </w:rPr>
      </w:pPr>
      <w:r>
        <w:rPr>
          <w:rFonts w:ascii="Times New Roman" w:hAnsi="Times New Roman" w:cs="Times New Roman"/>
          <w:color w:val="000000" w:themeColor="text1"/>
          <w:lang w:val="nl-NL"/>
        </w:rPr>
        <w:t>Ik had een probleem met hoe scherp mijn assets waren ingame doordat ik per ongeluk de scale had veranderd. Er voor zorgen dat als je een dot had geraakt, dat dan de volgende verscheen was lastig doordat het random alleen in een bepaalde ring mocht spawnen. Zoiets heb ik nog nooit eerder gedaan.</w:t>
      </w:r>
    </w:p>
    <w:p w14:paraId="48DC269F" w14:textId="13A43002" w:rsidR="009F226F" w:rsidRDefault="009F226F" w:rsidP="00DA40E8">
      <w:pPr>
        <w:rPr>
          <w:rFonts w:ascii="Times New Roman" w:hAnsi="Times New Roman" w:cs="Times New Roman"/>
          <w:color w:val="000000" w:themeColor="text1"/>
          <w:lang w:val="nl-NL"/>
        </w:rPr>
      </w:pPr>
      <w:r>
        <w:rPr>
          <w:rFonts w:ascii="Times New Roman" w:hAnsi="Times New Roman" w:cs="Times New Roman"/>
          <w:color w:val="000000" w:themeColor="text1"/>
          <w:lang w:val="nl-NL"/>
        </w:rPr>
        <w:t xml:space="preserve">Ik moest om de System.IO.Ports van Unity </w:t>
      </w:r>
      <w:r w:rsidR="007A121F">
        <w:rPr>
          <w:rFonts w:ascii="Times New Roman" w:hAnsi="Times New Roman" w:cs="Times New Roman"/>
          <w:color w:val="000000" w:themeColor="text1"/>
          <w:lang w:val="nl-NL"/>
        </w:rPr>
        <w:t>te gebruiken, .Net2.0 veranderen naar .Net4.x waar ik pas na een paar google searches achter kwam.</w:t>
      </w:r>
    </w:p>
    <w:p w14:paraId="1CD27E4B" w14:textId="296204E7" w:rsidR="00862858" w:rsidRDefault="00862858" w:rsidP="00DA40E8">
      <w:pPr>
        <w:rPr>
          <w:rFonts w:ascii="Times New Roman" w:hAnsi="Times New Roman" w:cs="Times New Roman"/>
          <w:color w:val="000000" w:themeColor="text1"/>
          <w:lang w:val="nl-NL"/>
        </w:rPr>
      </w:pPr>
      <w:r>
        <w:rPr>
          <w:rFonts w:ascii="Times New Roman" w:hAnsi="Times New Roman" w:cs="Times New Roman"/>
          <w:color w:val="000000" w:themeColor="text1"/>
          <w:lang w:val="nl-NL"/>
        </w:rPr>
        <w:t>Het bleek nog lastig om een handig stukje code te schrijven in Unity die de onButtonClick registreerd die ik in het Arduino script heb gemaakt.</w:t>
      </w:r>
    </w:p>
    <w:p w14:paraId="09516B5C" w14:textId="77777777" w:rsidR="00201FA9" w:rsidRDefault="00201FA9" w:rsidP="00DA40E8">
      <w:pPr>
        <w:rPr>
          <w:rFonts w:ascii="Times New Roman" w:hAnsi="Times New Roman" w:cs="Times New Roman"/>
          <w:color w:val="000000" w:themeColor="text1"/>
          <w:lang w:val="nl-NL"/>
        </w:rPr>
      </w:pPr>
    </w:p>
    <w:p w14:paraId="3EB68AE3" w14:textId="076CD916" w:rsidR="001370B0" w:rsidRDefault="001370B0" w:rsidP="00DA40E8">
      <w:pPr>
        <w:rPr>
          <w:rFonts w:ascii="Times New Roman" w:hAnsi="Times New Roman" w:cs="Times New Roman"/>
          <w:color w:val="000000" w:themeColor="text1"/>
          <w:u w:val="single"/>
          <w:lang w:val="nl-NL"/>
        </w:rPr>
      </w:pPr>
      <w:r>
        <w:rPr>
          <w:rFonts w:ascii="Times New Roman" w:hAnsi="Times New Roman" w:cs="Times New Roman"/>
          <w:color w:val="000000" w:themeColor="text1"/>
          <w:u w:val="single"/>
          <w:lang w:val="nl-NL"/>
        </w:rPr>
        <w:t>Bronnenlijst</w:t>
      </w:r>
    </w:p>
    <w:p w14:paraId="75D0CA6D" w14:textId="37C165D1" w:rsidR="001370B0" w:rsidRPr="00E46F34" w:rsidRDefault="007E336B" w:rsidP="00DA40E8">
      <w:pPr>
        <w:rPr>
          <w:rFonts w:ascii="Times New Roman" w:hAnsi="Times New Roman" w:cs="Times New Roman"/>
          <w:color w:val="000000" w:themeColor="text1"/>
          <w:lang w:val="nl-NL"/>
        </w:rPr>
      </w:pPr>
      <w:hyperlink r:id="rId20" w:history="1">
        <w:r w:rsidR="00E46F34" w:rsidRPr="00E46F34">
          <w:rPr>
            <w:rStyle w:val="Hyperlink"/>
            <w:rFonts w:ascii="Times New Roman" w:hAnsi="Times New Roman" w:cs="Times New Roman"/>
            <w:u w:val="none"/>
            <w:lang w:val="nl-NL"/>
          </w:rPr>
          <w:t>https://www.arduino.cc/</w:t>
        </w:r>
      </w:hyperlink>
    </w:p>
    <w:p w14:paraId="42A1E962" w14:textId="43A04CEB" w:rsidR="00A031C2" w:rsidRDefault="007E336B">
      <w:pPr>
        <w:rPr>
          <w:rFonts w:ascii="Times New Roman" w:hAnsi="Times New Roman" w:cs="Times New Roman"/>
          <w:color w:val="000000" w:themeColor="text1"/>
          <w:lang w:val="nl-NL"/>
        </w:rPr>
      </w:pPr>
      <w:hyperlink r:id="rId21" w:history="1">
        <w:r w:rsidR="00F74288" w:rsidRPr="00F74288">
          <w:rPr>
            <w:rStyle w:val="Hyperlink"/>
            <w:rFonts w:ascii="Times New Roman" w:hAnsi="Times New Roman" w:cs="Times New Roman"/>
            <w:u w:val="none"/>
            <w:lang w:val="nl-NL"/>
          </w:rPr>
          <w:t>https://youtu.be/JDN-YlQlYKE</w:t>
        </w:r>
      </w:hyperlink>
    </w:p>
    <w:p w14:paraId="77B3AD35" w14:textId="179D2168" w:rsidR="00F74288" w:rsidRPr="00F74288" w:rsidRDefault="007E336B">
      <w:pPr>
        <w:rPr>
          <w:rFonts w:ascii="Times New Roman" w:hAnsi="Times New Roman" w:cs="Times New Roman"/>
          <w:color w:val="000000" w:themeColor="text1"/>
          <w:lang w:val="nl-NL"/>
        </w:rPr>
      </w:pPr>
      <w:hyperlink r:id="rId22" w:history="1">
        <w:r w:rsidR="00F74288" w:rsidRPr="00F74288">
          <w:rPr>
            <w:rStyle w:val="Hyperlink"/>
            <w:rFonts w:ascii="Times New Roman" w:hAnsi="Times New Roman" w:cs="Times New Roman"/>
            <w:u w:val="none"/>
            <w:lang w:val="nl-NL"/>
          </w:rPr>
          <w:t>https://github.com/indienuggets/Pop-The-Lock-Clone</w:t>
        </w:r>
      </w:hyperlink>
    </w:p>
    <w:p w14:paraId="3A9B1235" w14:textId="21F3A9B3" w:rsidR="00A031C2" w:rsidRPr="006208E7" w:rsidRDefault="007E336B">
      <w:pPr>
        <w:rPr>
          <w:rFonts w:ascii="Times New Roman" w:hAnsi="Times New Roman" w:cs="Times New Roman"/>
          <w:color w:val="000000" w:themeColor="text1"/>
          <w:lang w:val="nl-NL"/>
        </w:rPr>
      </w:pPr>
      <w:hyperlink r:id="rId23" w:history="1">
        <w:r w:rsidR="006208E7" w:rsidRPr="006208E7">
          <w:rPr>
            <w:rStyle w:val="Hyperlink"/>
            <w:rFonts w:ascii="Times New Roman" w:hAnsi="Times New Roman" w:cs="Times New Roman"/>
            <w:u w:val="none"/>
            <w:lang w:val="nl-NL"/>
          </w:rPr>
          <w:t>https://www.youtube.com/watch?v=of_oLAvWfSI</w:t>
        </w:r>
      </w:hyperlink>
    </w:p>
    <w:sectPr w:rsidR="00A031C2" w:rsidRPr="006208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9"/>
  </w:num>
  <w:num w:numId="2">
    <w:abstractNumId w:val="12"/>
  </w:num>
  <w:num w:numId="3">
    <w:abstractNumId w:val="10"/>
  </w:num>
  <w:num w:numId="4">
    <w:abstractNumId w:val="21"/>
  </w:num>
  <w:num w:numId="5">
    <w:abstractNumId w:val="13"/>
  </w:num>
  <w:num w:numId="6">
    <w:abstractNumId w:val="16"/>
  </w:num>
  <w:num w:numId="7">
    <w:abstractNumId w:val="18"/>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4"/>
  </w:num>
  <w:num w:numId="19">
    <w:abstractNumId w:val="15"/>
  </w:num>
  <w:num w:numId="20">
    <w:abstractNumId w:val="20"/>
  </w:num>
  <w:num w:numId="21">
    <w:abstractNumId w:val="17"/>
  </w:num>
  <w:num w:numId="22">
    <w:abstractNumId w:val="11"/>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2FA"/>
    <w:rsid w:val="000262C3"/>
    <w:rsid w:val="00033119"/>
    <w:rsid w:val="000B6676"/>
    <w:rsid w:val="0011003C"/>
    <w:rsid w:val="001370B0"/>
    <w:rsid w:val="00140AEB"/>
    <w:rsid w:val="00145729"/>
    <w:rsid w:val="001A2DD9"/>
    <w:rsid w:val="001B3183"/>
    <w:rsid w:val="001C609E"/>
    <w:rsid w:val="001D19F0"/>
    <w:rsid w:val="001D2715"/>
    <w:rsid w:val="00201FA9"/>
    <w:rsid w:val="002169A8"/>
    <w:rsid w:val="00251B40"/>
    <w:rsid w:val="002811E2"/>
    <w:rsid w:val="00294172"/>
    <w:rsid w:val="002A6B84"/>
    <w:rsid w:val="002E1393"/>
    <w:rsid w:val="002E34C7"/>
    <w:rsid w:val="002F47D4"/>
    <w:rsid w:val="00300F3C"/>
    <w:rsid w:val="00301C43"/>
    <w:rsid w:val="00314B0D"/>
    <w:rsid w:val="00320ADE"/>
    <w:rsid w:val="00323AF6"/>
    <w:rsid w:val="00330CF5"/>
    <w:rsid w:val="003857EE"/>
    <w:rsid w:val="003F6020"/>
    <w:rsid w:val="004010BD"/>
    <w:rsid w:val="0040403F"/>
    <w:rsid w:val="004105FC"/>
    <w:rsid w:val="00435D31"/>
    <w:rsid w:val="00447F48"/>
    <w:rsid w:val="00450F87"/>
    <w:rsid w:val="00492CED"/>
    <w:rsid w:val="004C0A51"/>
    <w:rsid w:val="004D413E"/>
    <w:rsid w:val="004D6F87"/>
    <w:rsid w:val="004E7C4A"/>
    <w:rsid w:val="004F3F9B"/>
    <w:rsid w:val="00500D19"/>
    <w:rsid w:val="00562D1E"/>
    <w:rsid w:val="0057320B"/>
    <w:rsid w:val="00586E2D"/>
    <w:rsid w:val="005968F6"/>
    <w:rsid w:val="00600CEE"/>
    <w:rsid w:val="0060407D"/>
    <w:rsid w:val="006208E7"/>
    <w:rsid w:val="00633528"/>
    <w:rsid w:val="00645252"/>
    <w:rsid w:val="00657A17"/>
    <w:rsid w:val="006957AA"/>
    <w:rsid w:val="00696FD0"/>
    <w:rsid w:val="006A3F60"/>
    <w:rsid w:val="006B0296"/>
    <w:rsid w:val="006B7EC6"/>
    <w:rsid w:val="006D3D74"/>
    <w:rsid w:val="00714D00"/>
    <w:rsid w:val="007434BB"/>
    <w:rsid w:val="00781191"/>
    <w:rsid w:val="007A121F"/>
    <w:rsid w:val="007A3781"/>
    <w:rsid w:val="007E336B"/>
    <w:rsid w:val="00826616"/>
    <w:rsid w:val="00834C15"/>
    <w:rsid w:val="0083569A"/>
    <w:rsid w:val="00842124"/>
    <w:rsid w:val="00844B1C"/>
    <w:rsid w:val="00850C99"/>
    <w:rsid w:val="00862858"/>
    <w:rsid w:val="00892A95"/>
    <w:rsid w:val="00894B6E"/>
    <w:rsid w:val="008D606A"/>
    <w:rsid w:val="008E064A"/>
    <w:rsid w:val="008E670A"/>
    <w:rsid w:val="008E7C42"/>
    <w:rsid w:val="008F036C"/>
    <w:rsid w:val="0093516E"/>
    <w:rsid w:val="009737CA"/>
    <w:rsid w:val="009769F8"/>
    <w:rsid w:val="009772FD"/>
    <w:rsid w:val="009B27AE"/>
    <w:rsid w:val="009E5CE5"/>
    <w:rsid w:val="009E7CBC"/>
    <w:rsid w:val="009F226F"/>
    <w:rsid w:val="00A031C2"/>
    <w:rsid w:val="00A13153"/>
    <w:rsid w:val="00A218BF"/>
    <w:rsid w:val="00A27CD2"/>
    <w:rsid w:val="00A47532"/>
    <w:rsid w:val="00A47E2B"/>
    <w:rsid w:val="00A502FA"/>
    <w:rsid w:val="00A54C8F"/>
    <w:rsid w:val="00A9204E"/>
    <w:rsid w:val="00AC2475"/>
    <w:rsid w:val="00AF0E8F"/>
    <w:rsid w:val="00B227BC"/>
    <w:rsid w:val="00B5132E"/>
    <w:rsid w:val="00B54322"/>
    <w:rsid w:val="00B62D62"/>
    <w:rsid w:val="00B6600E"/>
    <w:rsid w:val="00B67179"/>
    <w:rsid w:val="00B7692B"/>
    <w:rsid w:val="00BA2553"/>
    <w:rsid w:val="00BD2BEE"/>
    <w:rsid w:val="00BE0A71"/>
    <w:rsid w:val="00BF3601"/>
    <w:rsid w:val="00C0339F"/>
    <w:rsid w:val="00C06CF7"/>
    <w:rsid w:val="00C226B0"/>
    <w:rsid w:val="00C2359C"/>
    <w:rsid w:val="00C26A7F"/>
    <w:rsid w:val="00C30963"/>
    <w:rsid w:val="00C8762C"/>
    <w:rsid w:val="00C91947"/>
    <w:rsid w:val="00CF5440"/>
    <w:rsid w:val="00D022D2"/>
    <w:rsid w:val="00D11535"/>
    <w:rsid w:val="00D153FB"/>
    <w:rsid w:val="00D74C57"/>
    <w:rsid w:val="00D8500E"/>
    <w:rsid w:val="00D86A9A"/>
    <w:rsid w:val="00D93C3F"/>
    <w:rsid w:val="00DA40E8"/>
    <w:rsid w:val="00DB7DF6"/>
    <w:rsid w:val="00DD6DE5"/>
    <w:rsid w:val="00DF1516"/>
    <w:rsid w:val="00DF37F1"/>
    <w:rsid w:val="00E226CF"/>
    <w:rsid w:val="00E453DB"/>
    <w:rsid w:val="00E46F34"/>
    <w:rsid w:val="00EB6F6B"/>
    <w:rsid w:val="00ED3F4E"/>
    <w:rsid w:val="00EF7D04"/>
    <w:rsid w:val="00F07625"/>
    <w:rsid w:val="00F44BE2"/>
    <w:rsid w:val="00F6179D"/>
    <w:rsid w:val="00F74288"/>
    <w:rsid w:val="00F75AFE"/>
    <w:rsid w:val="00F809A6"/>
    <w:rsid w:val="00F92103"/>
    <w:rsid w:val="00FB1225"/>
    <w:rsid w:val="00FE11CE"/>
    <w:rsid w:val="00FF7F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A7479E"/>
  <w15:chartTrackingRefBased/>
  <w15:docId w15:val="{ED42DF7B-9872-4B76-81F7-901763DA67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semiHidden/>
    <w:unhideWhenUsed/>
    <w:rsid w:val="006D3D74"/>
  </w:style>
  <w:style w:type="character" w:customStyle="1" w:styleId="HeaderChar">
    <w:name w:val="Header Char"/>
    <w:basedOn w:val="DefaultParagraphFont"/>
    <w:link w:val="Header"/>
    <w:uiPriority w:val="99"/>
    <w:semiHidden/>
    <w:rsid w:val="006D3D74"/>
  </w:style>
  <w:style w:type="paragraph" w:styleId="Footer">
    <w:name w:val="footer"/>
    <w:basedOn w:val="Normal"/>
    <w:link w:val="FooterChar"/>
    <w:uiPriority w:val="99"/>
    <w:semiHidden/>
    <w:unhideWhenUsed/>
    <w:rsid w:val="006D3D74"/>
  </w:style>
  <w:style w:type="character" w:customStyle="1" w:styleId="FooterChar">
    <w:name w:val="Footer Char"/>
    <w:basedOn w:val="DefaultParagraphFont"/>
    <w:link w:val="Footer"/>
    <w:uiPriority w:val="99"/>
    <w:semiHidden/>
    <w:rsid w:val="006D3D74"/>
  </w:style>
  <w:style w:type="paragraph" w:styleId="TOC9">
    <w:name w:val="toc 9"/>
    <w:basedOn w:val="Normal"/>
    <w:next w:val="Normal"/>
    <w:autoRedefine/>
    <w:uiPriority w:val="39"/>
    <w:semiHidden/>
    <w:unhideWhenUsed/>
    <w:rsid w:val="0083569A"/>
    <w:pPr>
      <w:spacing w:after="120"/>
      <w:ind w:left="1757"/>
    </w:pPr>
  </w:style>
  <w:style w:type="character" w:styleId="UnresolvedMention">
    <w:name w:val="Unresolved Mention"/>
    <w:basedOn w:val="DefaultParagraphFont"/>
    <w:uiPriority w:val="99"/>
    <w:semiHidden/>
    <w:unhideWhenUsed/>
    <w:rsid w:val="00F44B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eveloper.wacom.com/en-us/developer-dashboard/downloads%23wacom-device-kit" TargetMode="External"/><Relationship Id="rId18" Type="http://schemas.openxmlformats.org/officeDocument/2006/relationships/image" Target="media/image3.jpeg"/><Relationship Id="rId3" Type="http://schemas.openxmlformats.org/officeDocument/2006/relationships/customXml" Target="../customXml/item3.xml"/><Relationship Id="rId21" Type="http://schemas.openxmlformats.org/officeDocument/2006/relationships/hyperlink" Target="https://youtu.be/JDN-YlQlYKE" TargetMode="External"/><Relationship Id="rId7" Type="http://schemas.openxmlformats.org/officeDocument/2006/relationships/webSettings" Target="webSettings.xml"/><Relationship Id="rId12" Type="http://schemas.openxmlformats.org/officeDocument/2006/relationships/hyperlink" Target="https://www.packtpub.com/application-development/application-development-python-and-flask-video" TargetMode="External"/><Relationship Id="rId17" Type="http://schemas.openxmlformats.org/officeDocument/2006/relationships/image" Target="media/image2.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github.com/Wacom-Developer/will-sdk-for-devices-windows-uwp" TargetMode="External"/><Relationship Id="rId20" Type="http://schemas.openxmlformats.org/officeDocument/2006/relationships/hyperlink" Target="https://www.arduino.cc/"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pygaze.org/%20" TargetMode="External"/><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hyperlink" Target="https://stackoverflow.com/questions/271438/how-to-execute-c-sharp-file" TargetMode="External"/><Relationship Id="rId23" Type="http://schemas.openxmlformats.org/officeDocument/2006/relationships/hyperlink" Target="https://www.youtube.com/watch?v=of_oLAvWfSI" TargetMode="External"/><Relationship Id="rId10" Type="http://schemas.openxmlformats.org/officeDocument/2006/relationships/hyperlink" Target="https://pysource.com/2019/01/04/eye-motion-tracking-opencv-with-python/" TargetMode="External"/><Relationship Id="rId19" Type="http://schemas.openxmlformats.org/officeDocument/2006/relationships/image" Target="media/image4.jpeg"/><Relationship Id="rId4" Type="http://schemas.openxmlformats.org/officeDocument/2006/relationships/numbering" Target="numbering.xml"/><Relationship Id="rId9" Type="http://schemas.openxmlformats.org/officeDocument/2006/relationships/hyperlink" Target="https://en.wikipedia.org/wiki/Eye_tracking" TargetMode="External"/><Relationship Id="rId14" Type="http://schemas.openxmlformats.org/officeDocument/2006/relationships/hyperlink" Target="https://docs.microsoft.com/en-us/dotnet/csharp/language-reference/compiler-options/command-line-building-with-csc-exe" TargetMode="External"/><Relationship Id="rId22" Type="http://schemas.openxmlformats.org/officeDocument/2006/relationships/hyperlink" Target="https://github.com/indienuggets/Pop-The-Lock-Clon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ell\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Props1.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3.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docProps/app.xml><?xml version="1.0" encoding="utf-8"?>
<Properties xmlns="http://schemas.openxmlformats.org/officeDocument/2006/extended-properties" xmlns:vt="http://schemas.openxmlformats.org/officeDocument/2006/docPropsVTypes">
  <Template>Single spaced (blank)</Template>
  <TotalTime>1805</TotalTime>
  <Pages>1</Pages>
  <Words>1356</Words>
  <Characters>7464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Stella Rübsaam</dc:creator>
  <cp:keywords/>
  <dc:description/>
  <cp:lastModifiedBy>Stella Rübsaam</cp:lastModifiedBy>
  <cp:revision>136</cp:revision>
  <dcterms:created xsi:type="dcterms:W3CDTF">2020-03-02T11:22:00Z</dcterms:created>
  <dcterms:modified xsi:type="dcterms:W3CDTF">2020-04-13T14:59:00Z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